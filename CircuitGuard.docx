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B8109" w14:textId="6C01BFEE" w:rsidR="0037408E" w:rsidRPr="0037408E" w:rsidRDefault="0037408E" w:rsidP="0037408E">
      <w:pPr>
        <w:rPr>
          <w:b/>
          <w:bCs/>
          <w:sz w:val="36"/>
          <w:szCs w:val="36"/>
        </w:rPr>
      </w:pPr>
      <w:proofErr w:type="spellStart"/>
      <w:r w:rsidRPr="0037408E">
        <w:rPr>
          <w:b/>
          <w:bCs/>
          <w:sz w:val="36"/>
          <w:szCs w:val="36"/>
        </w:rPr>
        <w:t>CircuitGuard</w:t>
      </w:r>
      <w:proofErr w:type="spellEnd"/>
      <w:r w:rsidRPr="0037408E">
        <w:rPr>
          <w:b/>
          <w:bCs/>
          <w:sz w:val="36"/>
          <w:szCs w:val="36"/>
        </w:rPr>
        <w:t>: An Automated PCB Defect Detection and Classification System</w:t>
      </w:r>
    </w:p>
    <w:p w14:paraId="6612360D" w14:textId="1A2D0E0A" w:rsidR="0037408E" w:rsidRDefault="0037408E" w:rsidP="0037408E">
      <w:pPr>
        <w:rPr>
          <w:b/>
          <w:bCs/>
          <w:lang w:val="en-IN"/>
        </w:rPr>
      </w:pPr>
      <w:r>
        <w:rPr>
          <w:b/>
          <w:bCs/>
          <w:noProof/>
          <w:lang w:val="en-IN"/>
        </w:rPr>
        <mc:AlternateContent>
          <mc:Choice Requires="wps">
            <w:drawing>
              <wp:anchor distT="0" distB="0" distL="114300" distR="114300" simplePos="0" relativeHeight="251659264" behindDoc="0" locked="0" layoutInCell="1" allowOverlap="1" wp14:anchorId="6EC6F48E" wp14:editId="205C1D56">
                <wp:simplePos x="0" y="0"/>
                <wp:positionH relativeFrom="column">
                  <wp:posOffset>-203200</wp:posOffset>
                </wp:positionH>
                <wp:positionV relativeFrom="paragraph">
                  <wp:posOffset>91652</wp:posOffset>
                </wp:positionV>
                <wp:extent cx="6214533" cy="16934"/>
                <wp:effectExtent l="0" t="0" r="34290" b="21590"/>
                <wp:wrapNone/>
                <wp:docPr id="301047526" name="Straight Connector 1"/>
                <wp:cNvGraphicFramePr/>
                <a:graphic xmlns:a="http://schemas.openxmlformats.org/drawingml/2006/main">
                  <a:graphicData uri="http://schemas.microsoft.com/office/word/2010/wordprocessingShape">
                    <wps:wsp>
                      <wps:cNvCnPr/>
                      <wps:spPr>
                        <a:xfrm flipV="1">
                          <a:off x="0" y="0"/>
                          <a:ext cx="6214533" cy="1693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D1BA36"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pt,7.2pt" to="473.35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" strokecolor="black [3200]" strokeweight=".5pt">
                <v:stroke joinstyle="miter"/>
              </v:line>
            </w:pict>
          </mc:Fallback>
        </mc:AlternateContent>
      </w:r>
    </w:p>
    <w:p w14:paraId="6316E631" w14:textId="23408142" w:rsidR="0037408E" w:rsidRPr="0037408E" w:rsidRDefault="0037408E" w:rsidP="0037408E">
      <w:pPr>
        <w:spacing w:after="160" w:line="259" w:lineRule="auto"/>
        <w:rPr>
          <w:b/>
          <w:bCs/>
          <w:sz w:val="28"/>
          <w:szCs w:val="28"/>
          <w:lang w:val="en-IN"/>
        </w:rPr>
      </w:pPr>
      <w:r w:rsidRPr="0037408E">
        <w:rPr>
          <w:b/>
          <w:bCs/>
          <w:sz w:val="28"/>
          <w:szCs w:val="28"/>
          <w:lang w:val="en-IN"/>
        </w:rPr>
        <w:t>1.1 Abstract</w:t>
      </w:r>
    </w:p>
    <w:p w14:paraId="0089D79F" w14:textId="77777777" w:rsidR="0037408E" w:rsidRPr="0037408E" w:rsidRDefault="0037408E" w:rsidP="0037408E">
      <w:pPr>
        <w:spacing w:after="160" w:line="259" w:lineRule="auto"/>
        <w:rPr>
          <w:sz w:val="24"/>
          <w:szCs w:val="24"/>
          <w:lang w:val="en-IN"/>
        </w:rPr>
      </w:pPr>
      <w:r w:rsidRPr="0037408E">
        <w:rPr>
          <w:sz w:val="24"/>
          <w:szCs w:val="24"/>
          <w:lang w:val="en-IN"/>
        </w:rPr>
        <w:t xml:space="preserve">This report details the development of </w:t>
      </w:r>
      <w:proofErr w:type="spellStart"/>
      <w:r w:rsidRPr="0037408E">
        <w:rPr>
          <w:sz w:val="24"/>
          <w:szCs w:val="24"/>
          <w:lang w:val="en-IN"/>
        </w:rPr>
        <w:t>CircuitGuard</w:t>
      </w:r>
      <w:proofErr w:type="spellEnd"/>
      <w:r w:rsidRPr="0037408E">
        <w:rPr>
          <w:sz w:val="24"/>
          <w:szCs w:val="24"/>
          <w:lang w:val="en-IN"/>
        </w:rPr>
        <w:t xml:space="preserve">, an automated system for the detection and classification of defects on Printed Circuit Boards (PCBs). The project addresses the limitations of manual inspection by creating a robust pipeline that combines classical image processing with modern deep learning techniques. The methodology involves a reference-based approach, using image subtraction to localize potential defects between a template and a test image. These localized regions are then classified using a pre-trained </w:t>
      </w:r>
      <w:proofErr w:type="spellStart"/>
      <w:r w:rsidRPr="0037408E">
        <w:rPr>
          <w:sz w:val="24"/>
          <w:szCs w:val="24"/>
          <w:lang w:val="en-IN"/>
        </w:rPr>
        <w:t>EfficientNet</w:t>
      </w:r>
      <w:proofErr w:type="spellEnd"/>
      <w:r w:rsidRPr="0037408E">
        <w:rPr>
          <w:sz w:val="24"/>
          <w:szCs w:val="24"/>
          <w:lang w:val="en-IN"/>
        </w:rPr>
        <w:t xml:space="preserve"> Convolutional Neural Network (CNN). The entire system is integrated into a full-stack web application, featuring a user-friendly frontend for image submission and a backend for processing and inference. Key outcomes include achieving a classification accuracy of over 97%, an end-to-end processing time of five seconds or less per image, and the ability to export annotated results for analysis.</w:t>
      </w:r>
    </w:p>
    <w:p w14:paraId="43219EDE" w14:textId="77777777" w:rsidR="0037408E" w:rsidRPr="0037408E" w:rsidRDefault="0037408E" w:rsidP="0037408E">
      <w:pPr>
        <w:spacing w:after="160" w:line="259" w:lineRule="auto"/>
        <w:rPr>
          <w:b/>
          <w:bCs/>
          <w:sz w:val="28"/>
          <w:szCs w:val="28"/>
          <w:lang w:val="en-IN"/>
        </w:rPr>
      </w:pPr>
      <w:r w:rsidRPr="0037408E">
        <w:rPr>
          <w:b/>
          <w:bCs/>
          <w:sz w:val="28"/>
          <w:szCs w:val="28"/>
          <w:lang w:val="en-IN"/>
        </w:rPr>
        <w:t>1.2 Introduction</w:t>
      </w:r>
    </w:p>
    <w:p w14:paraId="7BD875A6" w14:textId="77777777" w:rsidR="0037408E" w:rsidRPr="0037408E" w:rsidRDefault="0037408E" w:rsidP="0037408E">
      <w:pPr>
        <w:spacing w:after="160" w:line="259" w:lineRule="auto"/>
        <w:rPr>
          <w:sz w:val="24"/>
          <w:szCs w:val="24"/>
          <w:lang w:val="en-IN"/>
        </w:rPr>
      </w:pPr>
      <w:r w:rsidRPr="0037408E">
        <w:rPr>
          <w:sz w:val="24"/>
          <w:szCs w:val="24"/>
          <w:lang w:val="en-IN"/>
        </w:rPr>
        <w:t xml:space="preserve">Printed Circuit Boards (PCBs) are the foundational components of virtually all modern electronics. The reliability of any electronic device is directly tied to the quality of its PCBs. Manufacturing defects, even microscopic ones, can lead to device failure, making rigorous quality control an essential part of the production process. Traditionally, this has been a manual task, which is slow, prone to human error, and not scalable for high-volume production. The </w:t>
      </w:r>
      <w:proofErr w:type="spellStart"/>
      <w:r w:rsidRPr="0037408E">
        <w:rPr>
          <w:sz w:val="24"/>
          <w:szCs w:val="24"/>
          <w:lang w:val="en-IN"/>
        </w:rPr>
        <w:t>CircuitGuard</w:t>
      </w:r>
      <w:proofErr w:type="spellEnd"/>
      <w:r w:rsidRPr="0037408E">
        <w:rPr>
          <w:sz w:val="24"/>
          <w:szCs w:val="24"/>
          <w:lang w:val="en-IN"/>
        </w:rPr>
        <w:t xml:space="preserve"> project was initiated to overcome these challenges by developing a fully automated defect detection and classification system that leverages computer vision and deep learning to provide a fast, accurate, and reliable quality control pipeline.</w:t>
      </w:r>
    </w:p>
    <w:p w14:paraId="3A266627" w14:textId="77777777" w:rsidR="0037408E" w:rsidRPr="0037408E" w:rsidRDefault="0037408E" w:rsidP="0037408E">
      <w:pPr>
        <w:spacing w:after="160" w:line="259" w:lineRule="auto"/>
        <w:rPr>
          <w:b/>
          <w:bCs/>
          <w:sz w:val="28"/>
          <w:szCs w:val="28"/>
          <w:lang w:val="en-IN"/>
        </w:rPr>
      </w:pPr>
      <w:r w:rsidRPr="0037408E">
        <w:rPr>
          <w:b/>
          <w:bCs/>
          <w:sz w:val="28"/>
          <w:szCs w:val="28"/>
          <w:lang w:val="en-IN"/>
        </w:rPr>
        <w:t>1.3 Project Statement</w:t>
      </w:r>
    </w:p>
    <w:p w14:paraId="6E29C1F4" w14:textId="77777777" w:rsidR="0037408E" w:rsidRPr="0037408E" w:rsidRDefault="0037408E" w:rsidP="0037408E">
      <w:pPr>
        <w:spacing w:after="160" w:line="259" w:lineRule="auto"/>
        <w:rPr>
          <w:sz w:val="24"/>
          <w:szCs w:val="24"/>
          <w:lang w:val="en-IN"/>
        </w:rPr>
      </w:pPr>
      <w:r w:rsidRPr="0037408E">
        <w:rPr>
          <w:sz w:val="24"/>
          <w:szCs w:val="24"/>
          <w:lang w:val="en-IN"/>
        </w:rPr>
        <w:t xml:space="preserve">The objective is to develop an automated defect detection and classification system for Printed Circuit Boards (PCBs) using image processing and deep learning techniques. The system will employ reference-based image subtraction, contour extraction, and CNN-based classification to identify and label defects. A fully functional frontend web application will be developed to allow users to upload PCB images and receive </w:t>
      </w:r>
      <w:proofErr w:type="spellStart"/>
      <w:r w:rsidRPr="0037408E">
        <w:rPr>
          <w:sz w:val="24"/>
          <w:szCs w:val="24"/>
          <w:lang w:val="en-IN"/>
        </w:rPr>
        <w:t>labeled</w:t>
      </w:r>
      <w:proofErr w:type="spellEnd"/>
      <w:r w:rsidRPr="0037408E">
        <w:rPr>
          <w:sz w:val="24"/>
          <w:szCs w:val="24"/>
          <w:lang w:val="en-IN"/>
        </w:rPr>
        <w:t xml:space="preserve"> outputs highlighting defects.</w:t>
      </w:r>
    </w:p>
    <w:p w14:paraId="53029B09" w14:textId="77777777" w:rsidR="0037408E" w:rsidRPr="0037408E" w:rsidRDefault="0037408E" w:rsidP="0037408E">
      <w:pPr>
        <w:spacing w:after="160" w:line="259" w:lineRule="auto"/>
        <w:rPr>
          <w:b/>
          <w:bCs/>
          <w:sz w:val="28"/>
          <w:szCs w:val="28"/>
          <w:lang w:val="en-IN"/>
        </w:rPr>
      </w:pPr>
      <w:r w:rsidRPr="0037408E">
        <w:rPr>
          <w:b/>
          <w:bCs/>
          <w:sz w:val="28"/>
          <w:szCs w:val="28"/>
          <w:lang w:val="en-IN"/>
        </w:rPr>
        <w:t>1.4 Key Outcomes</w:t>
      </w:r>
    </w:p>
    <w:p w14:paraId="2602899A" w14:textId="77777777" w:rsidR="0037408E" w:rsidRPr="0037408E" w:rsidRDefault="0037408E" w:rsidP="0037408E">
      <w:pPr>
        <w:spacing w:after="160" w:line="259" w:lineRule="auto"/>
        <w:rPr>
          <w:sz w:val="24"/>
          <w:szCs w:val="24"/>
          <w:lang w:val="en-IN"/>
        </w:rPr>
      </w:pPr>
      <w:r w:rsidRPr="0037408E">
        <w:rPr>
          <w:sz w:val="24"/>
          <w:szCs w:val="24"/>
          <w:lang w:val="en-IN"/>
        </w:rPr>
        <w:t xml:space="preserve">The specific, measurable goals for the </w:t>
      </w:r>
      <w:proofErr w:type="spellStart"/>
      <w:r w:rsidRPr="0037408E">
        <w:rPr>
          <w:sz w:val="24"/>
          <w:szCs w:val="24"/>
          <w:lang w:val="en-IN"/>
        </w:rPr>
        <w:t>CircuitGuard</w:t>
      </w:r>
      <w:proofErr w:type="spellEnd"/>
      <w:r w:rsidRPr="0037408E">
        <w:rPr>
          <w:sz w:val="24"/>
          <w:szCs w:val="24"/>
          <w:lang w:val="en-IN"/>
        </w:rPr>
        <w:t xml:space="preserve"> project include:</w:t>
      </w:r>
    </w:p>
    <w:p w14:paraId="4A65B0E9" w14:textId="77777777" w:rsidR="0037408E" w:rsidRPr="0037408E" w:rsidRDefault="0037408E" w:rsidP="0037408E">
      <w:pPr>
        <w:numPr>
          <w:ilvl w:val="0"/>
          <w:numId w:val="31"/>
        </w:numPr>
        <w:spacing w:after="160" w:line="259" w:lineRule="auto"/>
        <w:rPr>
          <w:sz w:val="24"/>
          <w:szCs w:val="24"/>
          <w:lang w:val="en-IN"/>
        </w:rPr>
      </w:pPr>
      <w:r w:rsidRPr="0037408E">
        <w:rPr>
          <w:sz w:val="24"/>
          <w:szCs w:val="24"/>
          <w:lang w:val="en-IN"/>
        </w:rPr>
        <w:t>Detecting and localizing defects in PCB test images using comparison with defect-free templates.</w:t>
      </w:r>
    </w:p>
    <w:p w14:paraId="3A40BDED" w14:textId="77777777" w:rsidR="0037408E" w:rsidRPr="0037408E" w:rsidRDefault="0037408E" w:rsidP="0037408E">
      <w:pPr>
        <w:numPr>
          <w:ilvl w:val="0"/>
          <w:numId w:val="31"/>
        </w:numPr>
        <w:spacing w:after="160" w:line="259" w:lineRule="auto"/>
        <w:rPr>
          <w:sz w:val="24"/>
          <w:szCs w:val="24"/>
          <w:lang w:val="en-IN"/>
        </w:rPr>
      </w:pPr>
      <w:r w:rsidRPr="0037408E">
        <w:rPr>
          <w:sz w:val="24"/>
          <w:szCs w:val="24"/>
          <w:lang w:val="en-IN"/>
        </w:rPr>
        <w:lastRenderedPageBreak/>
        <w:t xml:space="preserve">Classifying detected defects into predefined categories using a trained CNN model, specifically by training and evaluating an </w:t>
      </w:r>
      <w:proofErr w:type="spellStart"/>
      <w:r w:rsidRPr="0037408E">
        <w:rPr>
          <w:sz w:val="24"/>
          <w:szCs w:val="24"/>
          <w:lang w:val="en-IN"/>
        </w:rPr>
        <w:t>EfficientNet</w:t>
      </w:r>
      <w:proofErr w:type="spellEnd"/>
      <w:r w:rsidRPr="0037408E">
        <w:rPr>
          <w:sz w:val="24"/>
          <w:szCs w:val="24"/>
          <w:lang w:val="en-IN"/>
        </w:rPr>
        <w:t xml:space="preserve"> model for robust classification.</w:t>
      </w:r>
    </w:p>
    <w:p w14:paraId="60C2FA6C" w14:textId="169965FB" w:rsidR="0037408E" w:rsidRPr="0037408E" w:rsidRDefault="0037408E" w:rsidP="00804BBD">
      <w:pPr>
        <w:numPr>
          <w:ilvl w:val="0"/>
          <w:numId w:val="31"/>
        </w:numPr>
        <w:spacing w:after="160" w:line="259" w:lineRule="auto"/>
        <w:rPr>
          <w:sz w:val="24"/>
          <w:szCs w:val="24"/>
          <w:lang w:val="en-IN"/>
        </w:rPr>
      </w:pPr>
      <w:r w:rsidRPr="0037408E">
        <w:rPr>
          <w:sz w:val="24"/>
          <w:szCs w:val="24"/>
          <w:lang w:val="en-IN"/>
        </w:rPr>
        <w:t xml:space="preserve">Building a web-based frontend </w:t>
      </w:r>
      <w:proofErr w:type="spellStart"/>
      <w:proofErr w:type="gramStart"/>
      <w:r w:rsidR="00804BBD" w:rsidRPr="00804BBD">
        <w:rPr>
          <w:sz w:val="24"/>
          <w:szCs w:val="24"/>
          <w:lang w:val="en-IN"/>
        </w:rPr>
        <w:t>HTML</w:t>
      </w:r>
      <w:r w:rsidR="00804BBD">
        <w:rPr>
          <w:sz w:val="24"/>
          <w:szCs w:val="24"/>
          <w:lang w:val="en-IN"/>
        </w:rPr>
        <w:t>,CSS</w:t>
      </w:r>
      <w:proofErr w:type="gramEnd"/>
      <w:r w:rsidR="00804BBD">
        <w:rPr>
          <w:sz w:val="24"/>
          <w:szCs w:val="24"/>
          <w:lang w:val="en-IN"/>
        </w:rPr>
        <w:t>,JavaScript</w:t>
      </w:r>
      <w:proofErr w:type="spellEnd"/>
      <w:r w:rsidR="00804BBD">
        <w:rPr>
          <w:sz w:val="24"/>
          <w:szCs w:val="24"/>
          <w:lang w:val="en-IN"/>
        </w:rPr>
        <w:t xml:space="preserve"> </w:t>
      </w:r>
      <w:r w:rsidRPr="0037408E">
        <w:rPr>
          <w:sz w:val="24"/>
          <w:szCs w:val="24"/>
          <w:lang w:val="en-IN"/>
        </w:rPr>
        <w:t xml:space="preserve">for uploading images and viewing </w:t>
      </w:r>
      <w:proofErr w:type="spellStart"/>
      <w:r w:rsidRPr="0037408E">
        <w:rPr>
          <w:sz w:val="24"/>
          <w:szCs w:val="24"/>
          <w:lang w:val="en-IN"/>
        </w:rPr>
        <w:t>labeled</w:t>
      </w:r>
      <w:proofErr w:type="spellEnd"/>
      <w:r w:rsidRPr="0037408E">
        <w:rPr>
          <w:sz w:val="24"/>
          <w:szCs w:val="24"/>
          <w:lang w:val="en-IN"/>
        </w:rPr>
        <w:t xml:space="preserve"> outputs.</w:t>
      </w:r>
    </w:p>
    <w:p w14:paraId="330DEC75" w14:textId="54417D04" w:rsidR="0037408E" w:rsidRPr="0037408E" w:rsidRDefault="0037408E" w:rsidP="0037408E">
      <w:pPr>
        <w:numPr>
          <w:ilvl w:val="0"/>
          <w:numId w:val="31"/>
        </w:numPr>
        <w:spacing w:after="160" w:line="259" w:lineRule="auto"/>
        <w:rPr>
          <w:sz w:val="24"/>
          <w:szCs w:val="24"/>
          <w:lang w:val="en-IN"/>
        </w:rPr>
      </w:pPr>
      <w:r w:rsidRPr="0037408E">
        <w:rPr>
          <w:sz w:val="24"/>
          <w:szCs w:val="24"/>
          <w:lang w:val="en-IN"/>
        </w:rPr>
        <w:t xml:space="preserve">Integrating a backend pipeline </w:t>
      </w:r>
      <w:r w:rsidR="00804BBD">
        <w:rPr>
          <w:sz w:val="24"/>
          <w:szCs w:val="24"/>
          <w:lang w:val="en-IN"/>
        </w:rPr>
        <w:t xml:space="preserve">(Python Flask) </w:t>
      </w:r>
      <w:r w:rsidRPr="0037408E">
        <w:rPr>
          <w:sz w:val="24"/>
          <w:szCs w:val="24"/>
          <w:lang w:val="en-IN"/>
        </w:rPr>
        <w:t>that processes input images and returns annotated results.</w:t>
      </w:r>
    </w:p>
    <w:p w14:paraId="38351B92" w14:textId="77777777" w:rsidR="0037408E" w:rsidRPr="0037408E" w:rsidRDefault="0037408E" w:rsidP="0037408E">
      <w:pPr>
        <w:numPr>
          <w:ilvl w:val="0"/>
          <w:numId w:val="31"/>
        </w:numPr>
        <w:spacing w:after="160" w:line="259" w:lineRule="auto"/>
        <w:rPr>
          <w:sz w:val="24"/>
          <w:szCs w:val="24"/>
          <w:lang w:val="en-IN"/>
        </w:rPr>
      </w:pPr>
      <w:r w:rsidRPr="0037408E">
        <w:rPr>
          <w:sz w:val="24"/>
          <w:szCs w:val="24"/>
          <w:lang w:val="en-IN"/>
        </w:rPr>
        <w:t>Exporting annotated outputs and logs for documentation or analysis.</w:t>
      </w:r>
    </w:p>
    <w:p w14:paraId="686F8C6C" w14:textId="77777777" w:rsidR="0037408E" w:rsidRPr="0037408E" w:rsidRDefault="0037408E" w:rsidP="0037408E">
      <w:pPr>
        <w:spacing w:after="160" w:line="259" w:lineRule="auto"/>
        <w:rPr>
          <w:b/>
          <w:bCs/>
          <w:sz w:val="28"/>
          <w:szCs w:val="28"/>
          <w:lang w:val="en-IN"/>
        </w:rPr>
      </w:pPr>
      <w:r w:rsidRPr="0037408E">
        <w:rPr>
          <w:b/>
          <w:bCs/>
          <w:sz w:val="28"/>
          <w:szCs w:val="28"/>
          <w:lang w:val="en-IN"/>
        </w:rPr>
        <w:t>2. System Architecture and Methodology</w:t>
      </w:r>
    </w:p>
    <w:p w14:paraId="1A6B0A04" w14:textId="77777777" w:rsidR="0037408E" w:rsidRPr="0037408E" w:rsidRDefault="0037408E" w:rsidP="0037408E">
      <w:pPr>
        <w:spacing w:after="160" w:line="259" w:lineRule="auto"/>
        <w:rPr>
          <w:b/>
          <w:bCs/>
          <w:sz w:val="26"/>
          <w:szCs w:val="26"/>
          <w:lang w:val="en-IN"/>
        </w:rPr>
      </w:pPr>
      <w:r w:rsidRPr="0037408E">
        <w:rPr>
          <w:b/>
          <w:bCs/>
          <w:sz w:val="26"/>
          <w:szCs w:val="26"/>
          <w:lang w:val="en-IN"/>
        </w:rPr>
        <w:t>2.1 System Workflow</w:t>
      </w:r>
    </w:p>
    <w:p w14:paraId="176BFBD2" w14:textId="77777777" w:rsidR="0037408E" w:rsidRPr="0037408E" w:rsidRDefault="0037408E" w:rsidP="0037408E">
      <w:pPr>
        <w:spacing w:after="160" w:line="259" w:lineRule="auto"/>
        <w:rPr>
          <w:sz w:val="24"/>
          <w:szCs w:val="24"/>
          <w:lang w:val="en-IN"/>
        </w:rPr>
      </w:pPr>
      <w:r w:rsidRPr="0037408E">
        <w:rPr>
          <w:sz w:val="24"/>
          <w:szCs w:val="24"/>
          <w:lang w:val="en-IN"/>
        </w:rPr>
        <w:t xml:space="preserve">The system operates on a sequential pipeline that processes images from initial input to final classification. The workflow is divided into two primary stages: the </w:t>
      </w:r>
      <w:r w:rsidRPr="0037408E">
        <w:rPr>
          <w:b/>
          <w:bCs/>
          <w:sz w:val="24"/>
          <w:szCs w:val="24"/>
          <w:lang w:val="en-IN"/>
        </w:rPr>
        <w:t>Subtraction Stage</w:t>
      </w:r>
      <w:r w:rsidRPr="0037408E">
        <w:rPr>
          <w:sz w:val="24"/>
          <w:szCs w:val="24"/>
          <w:lang w:val="en-IN"/>
        </w:rPr>
        <w:t xml:space="preserve"> and the </w:t>
      </w:r>
      <w:r w:rsidRPr="0037408E">
        <w:rPr>
          <w:b/>
          <w:bCs/>
          <w:sz w:val="24"/>
          <w:szCs w:val="24"/>
          <w:lang w:val="en-IN"/>
        </w:rPr>
        <w:t>Defect Extraction Stage</w:t>
      </w:r>
      <w:r w:rsidRPr="0037408E">
        <w:rPr>
          <w:sz w:val="24"/>
          <w:szCs w:val="24"/>
          <w:lang w:val="en-IN"/>
        </w:rPr>
        <w:t>.</w:t>
      </w:r>
    </w:p>
    <w:p w14:paraId="24A85BE4" w14:textId="77777777" w:rsidR="0037408E" w:rsidRPr="0037408E" w:rsidRDefault="0037408E" w:rsidP="0037408E">
      <w:pPr>
        <w:numPr>
          <w:ilvl w:val="0"/>
          <w:numId w:val="32"/>
        </w:numPr>
        <w:spacing w:after="160" w:line="259" w:lineRule="auto"/>
        <w:rPr>
          <w:sz w:val="24"/>
          <w:szCs w:val="24"/>
          <w:lang w:val="en-IN"/>
        </w:rPr>
      </w:pPr>
      <w:r w:rsidRPr="0037408E">
        <w:rPr>
          <w:b/>
          <w:bCs/>
          <w:sz w:val="24"/>
          <w:szCs w:val="24"/>
          <w:lang w:val="en-IN"/>
        </w:rPr>
        <w:t>Input:</w:t>
      </w:r>
      <w:r w:rsidRPr="0037408E">
        <w:rPr>
          <w:sz w:val="24"/>
          <w:szCs w:val="24"/>
          <w:lang w:val="en-IN"/>
        </w:rPr>
        <w:t xml:space="preserve"> The process begins with two input images: a </w:t>
      </w:r>
      <w:r w:rsidRPr="0037408E">
        <w:rPr>
          <w:b/>
          <w:bCs/>
          <w:sz w:val="24"/>
          <w:szCs w:val="24"/>
          <w:lang w:val="en-IN"/>
        </w:rPr>
        <w:t>Template Image</w:t>
      </w:r>
      <w:r w:rsidRPr="0037408E">
        <w:rPr>
          <w:sz w:val="24"/>
          <w:szCs w:val="24"/>
          <w:lang w:val="en-IN"/>
        </w:rPr>
        <w:t xml:space="preserve"> (a perfect, defect-free PCB) and a </w:t>
      </w:r>
      <w:r w:rsidRPr="0037408E">
        <w:rPr>
          <w:b/>
          <w:bCs/>
          <w:sz w:val="24"/>
          <w:szCs w:val="24"/>
          <w:lang w:val="en-IN"/>
        </w:rPr>
        <w:t>Test Image</w:t>
      </w:r>
      <w:r w:rsidRPr="0037408E">
        <w:rPr>
          <w:sz w:val="24"/>
          <w:szCs w:val="24"/>
          <w:lang w:val="en-IN"/>
        </w:rPr>
        <w:t xml:space="preserve"> (the PCB to be inspected).</w:t>
      </w:r>
    </w:p>
    <w:p w14:paraId="69DA00EF" w14:textId="77777777" w:rsidR="0037408E" w:rsidRPr="0037408E" w:rsidRDefault="0037408E" w:rsidP="0037408E">
      <w:pPr>
        <w:numPr>
          <w:ilvl w:val="0"/>
          <w:numId w:val="32"/>
        </w:numPr>
        <w:spacing w:after="160" w:line="259" w:lineRule="auto"/>
        <w:rPr>
          <w:sz w:val="24"/>
          <w:szCs w:val="24"/>
          <w:lang w:val="en-IN"/>
        </w:rPr>
      </w:pPr>
      <w:r w:rsidRPr="0037408E">
        <w:rPr>
          <w:b/>
          <w:bCs/>
          <w:sz w:val="24"/>
          <w:szCs w:val="24"/>
          <w:lang w:val="en-IN"/>
        </w:rPr>
        <w:t>Subtraction Stage:</w:t>
      </w:r>
      <w:r w:rsidRPr="0037408E">
        <w:rPr>
          <w:sz w:val="24"/>
          <w:szCs w:val="24"/>
          <w:lang w:val="en-IN"/>
        </w:rPr>
        <w:t xml:space="preserve"> This stage focuses on finding potential defects.</w:t>
      </w:r>
    </w:p>
    <w:p w14:paraId="6B62B91F" w14:textId="77777777" w:rsidR="0037408E" w:rsidRPr="0037408E" w:rsidRDefault="0037408E" w:rsidP="0037408E">
      <w:pPr>
        <w:numPr>
          <w:ilvl w:val="1"/>
          <w:numId w:val="32"/>
        </w:numPr>
        <w:spacing w:after="160" w:line="259" w:lineRule="auto"/>
        <w:rPr>
          <w:sz w:val="24"/>
          <w:szCs w:val="24"/>
          <w:lang w:val="en-IN"/>
        </w:rPr>
      </w:pPr>
      <w:r w:rsidRPr="0037408E">
        <w:rPr>
          <w:b/>
          <w:bCs/>
          <w:sz w:val="24"/>
          <w:szCs w:val="24"/>
          <w:lang w:val="en-IN"/>
        </w:rPr>
        <w:t>Image Subtraction:</w:t>
      </w:r>
      <w:r w:rsidRPr="0037408E">
        <w:rPr>
          <w:sz w:val="24"/>
          <w:szCs w:val="24"/>
          <w:lang w:val="en-IN"/>
        </w:rPr>
        <w:t xml:space="preserve"> The test image is compared against the template image to find differences.</w:t>
      </w:r>
    </w:p>
    <w:p w14:paraId="4564D478" w14:textId="77777777" w:rsidR="0037408E" w:rsidRDefault="0037408E" w:rsidP="0037408E">
      <w:pPr>
        <w:numPr>
          <w:ilvl w:val="1"/>
          <w:numId w:val="32"/>
        </w:numPr>
        <w:spacing w:after="160" w:line="259" w:lineRule="auto"/>
        <w:rPr>
          <w:sz w:val="24"/>
          <w:szCs w:val="24"/>
          <w:lang w:val="en-IN"/>
        </w:rPr>
      </w:pPr>
      <w:r w:rsidRPr="0037408E">
        <w:rPr>
          <w:b/>
          <w:bCs/>
          <w:sz w:val="24"/>
          <w:szCs w:val="24"/>
          <w:lang w:val="en-IN"/>
        </w:rPr>
        <w:t>Otsu Thresholding:</w:t>
      </w:r>
      <w:r w:rsidRPr="0037408E">
        <w:rPr>
          <w:sz w:val="24"/>
          <w:szCs w:val="24"/>
          <w:lang w:val="en-IN"/>
        </w:rPr>
        <w:t xml:space="preserve"> The resulting difference map is converted into a clean, binary image to isolate the defect areas.</w:t>
      </w:r>
    </w:p>
    <w:p w14:paraId="695F0ECB" w14:textId="78449279" w:rsidR="00626F16" w:rsidRPr="00626F16" w:rsidRDefault="00626F16" w:rsidP="00626F16">
      <w:pPr>
        <w:numPr>
          <w:ilvl w:val="1"/>
          <w:numId w:val="32"/>
        </w:numPr>
        <w:spacing w:after="160" w:line="259" w:lineRule="auto"/>
        <w:rPr>
          <w:lang w:val="en-IN"/>
        </w:rPr>
      </w:pPr>
      <w:r>
        <w:rPr>
          <w:b/>
          <w:bCs/>
          <w:sz w:val="24"/>
          <w:szCs w:val="24"/>
          <w:lang w:val="en-IN"/>
        </w:rPr>
        <w:t>Cv2Abs Diff:</w:t>
      </w:r>
      <w:r>
        <w:rPr>
          <w:sz w:val="24"/>
          <w:szCs w:val="24"/>
          <w:lang w:val="en-IN"/>
        </w:rPr>
        <w:t xml:space="preserve"> </w:t>
      </w:r>
      <w:r w:rsidRPr="00626F16">
        <w:rPr>
          <w:lang w:val="en-IN"/>
        </w:rPr>
        <w:t>Computes the absolute pixel-wise difference between two images.</w:t>
      </w:r>
    </w:p>
    <w:p w14:paraId="1FC04892" w14:textId="6F98F87E" w:rsidR="00626F16" w:rsidRPr="0037408E" w:rsidRDefault="00626F16" w:rsidP="00626F16">
      <w:pPr>
        <w:spacing w:after="160" w:line="259" w:lineRule="auto"/>
        <w:ind w:left="1440"/>
        <w:rPr>
          <w:sz w:val="24"/>
          <w:szCs w:val="24"/>
          <w:lang w:val="en-IN"/>
        </w:rPr>
      </w:pPr>
      <w:r>
        <w:rPr>
          <w:sz w:val="24"/>
          <w:szCs w:val="24"/>
          <w:lang w:val="en-IN"/>
        </w:rPr>
        <w:t>-</w:t>
      </w:r>
      <w:proofErr w:type="gramStart"/>
      <w:r>
        <w:rPr>
          <w:sz w:val="24"/>
          <w:szCs w:val="24"/>
          <w:lang w:val="en-IN"/>
        </w:rPr>
        <w:t>&gt;</w:t>
      </w:r>
      <w:r w:rsidRPr="00626F16">
        <w:rPr>
          <w:sz w:val="24"/>
          <w:szCs w:val="24"/>
          <w:lang w:val="en-IN"/>
        </w:rPr>
        <w:t xml:space="preserve">  Commonly</w:t>
      </w:r>
      <w:proofErr w:type="gramEnd"/>
      <w:r w:rsidRPr="00626F16">
        <w:rPr>
          <w:sz w:val="24"/>
          <w:szCs w:val="24"/>
          <w:lang w:val="en-IN"/>
        </w:rPr>
        <w:t xml:space="preserve"> used in </w:t>
      </w:r>
      <w:r w:rsidRPr="00626F16">
        <w:rPr>
          <w:b/>
          <w:bCs/>
          <w:sz w:val="24"/>
          <w:szCs w:val="24"/>
          <w:lang w:val="en-IN"/>
        </w:rPr>
        <w:t>change detection</w:t>
      </w:r>
      <w:r w:rsidRPr="00626F16">
        <w:rPr>
          <w:sz w:val="24"/>
          <w:szCs w:val="24"/>
          <w:lang w:val="en-IN"/>
        </w:rPr>
        <w:t xml:space="preserve">, </w:t>
      </w:r>
      <w:r w:rsidRPr="00626F16">
        <w:rPr>
          <w:b/>
          <w:bCs/>
          <w:sz w:val="24"/>
          <w:szCs w:val="24"/>
          <w:lang w:val="en-IN"/>
        </w:rPr>
        <w:t>background subtraction</w:t>
      </w:r>
      <w:r w:rsidRPr="00626F16">
        <w:rPr>
          <w:sz w:val="24"/>
          <w:szCs w:val="24"/>
          <w:lang w:val="en-IN"/>
        </w:rPr>
        <w:t xml:space="preserve">, or </w:t>
      </w:r>
      <w:r w:rsidRPr="00626F16">
        <w:rPr>
          <w:b/>
          <w:bCs/>
          <w:sz w:val="24"/>
          <w:szCs w:val="24"/>
          <w:lang w:val="en-IN"/>
        </w:rPr>
        <w:t>image subtraction</w:t>
      </w:r>
      <w:r w:rsidRPr="00626F16">
        <w:rPr>
          <w:sz w:val="24"/>
          <w:szCs w:val="24"/>
          <w:lang w:val="en-IN"/>
        </w:rPr>
        <w:t xml:space="preserve"> tasks (like your PCB defect detection).</w:t>
      </w:r>
    </w:p>
    <w:p w14:paraId="4837E353" w14:textId="77777777" w:rsidR="0037408E" w:rsidRPr="0037408E" w:rsidRDefault="0037408E" w:rsidP="0037408E">
      <w:pPr>
        <w:numPr>
          <w:ilvl w:val="0"/>
          <w:numId w:val="32"/>
        </w:numPr>
        <w:spacing w:after="160" w:line="259" w:lineRule="auto"/>
        <w:rPr>
          <w:sz w:val="24"/>
          <w:szCs w:val="24"/>
          <w:lang w:val="en-IN"/>
        </w:rPr>
      </w:pPr>
      <w:r w:rsidRPr="0037408E">
        <w:rPr>
          <w:b/>
          <w:bCs/>
          <w:sz w:val="24"/>
          <w:szCs w:val="24"/>
          <w:lang w:val="en-IN"/>
        </w:rPr>
        <w:t>Defect Extraction Stage:</w:t>
      </w:r>
      <w:r w:rsidRPr="0037408E">
        <w:rPr>
          <w:sz w:val="24"/>
          <w:szCs w:val="24"/>
          <w:lang w:val="en-IN"/>
        </w:rPr>
        <w:t xml:space="preserve"> This stage refines the output to prepare it for classification.</w:t>
      </w:r>
    </w:p>
    <w:p w14:paraId="2318B7ED" w14:textId="77777777" w:rsidR="0037408E" w:rsidRPr="0037408E" w:rsidRDefault="0037408E" w:rsidP="0037408E">
      <w:pPr>
        <w:numPr>
          <w:ilvl w:val="1"/>
          <w:numId w:val="32"/>
        </w:numPr>
        <w:spacing w:after="160" w:line="259" w:lineRule="auto"/>
        <w:rPr>
          <w:sz w:val="24"/>
          <w:szCs w:val="24"/>
          <w:lang w:val="en-IN"/>
        </w:rPr>
      </w:pPr>
      <w:r w:rsidRPr="0037408E">
        <w:rPr>
          <w:b/>
          <w:bCs/>
          <w:sz w:val="24"/>
          <w:szCs w:val="24"/>
          <w:lang w:val="en-IN"/>
        </w:rPr>
        <w:t>Erosion and Dilation:</w:t>
      </w:r>
      <w:r w:rsidRPr="0037408E">
        <w:rPr>
          <w:sz w:val="24"/>
          <w:szCs w:val="24"/>
          <w:lang w:val="en-IN"/>
        </w:rPr>
        <w:t xml:space="preserve"> Morphological filters are applied to the binary image to remove noise.</w:t>
      </w:r>
    </w:p>
    <w:p w14:paraId="0654D199" w14:textId="77777777" w:rsidR="0037408E" w:rsidRPr="0037408E" w:rsidRDefault="0037408E" w:rsidP="0037408E">
      <w:pPr>
        <w:numPr>
          <w:ilvl w:val="1"/>
          <w:numId w:val="32"/>
        </w:numPr>
        <w:spacing w:after="160" w:line="259" w:lineRule="auto"/>
        <w:rPr>
          <w:sz w:val="24"/>
          <w:szCs w:val="24"/>
          <w:lang w:val="en-IN"/>
        </w:rPr>
      </w:pPr>
      <w:r w:rsidRPr="0037408E">
        <w:rPr>
          <w:b/>
          <w:bCs/>
          <w:sz w:val="24"/>
          <w:szCs w:val="24"/>
          <w:lang w:val="en-IN"/>
        </w:rPr>
        <w:t>Contour Extraction:</w:t>
      </w:r>
      <w:r w:rsidRPr="0037408E">
        <w:rPr>
          <w:sz w:val="24"/>
          <w:szCs w:val="24"/>
          <w:lang w:val="en-IN"/>
        </w:rPr>
        <w:t xml:space="preserve"> The outlines of the refined defect shapes are identified.</w:t>
      </w:r>
    </w:p>
    <w:p w14:paraId="7EF98D88" w14:textId="77777777" w:rsidR="0037408E" w:rsidRPr="00804BBD" w:rsidRDefault="0037408E" w:rsidP="0037408E">
      <w:pPr>
        <w:numPr>
          <w:ilvl w:val="0"/>
          <w:numId w:val="32"/>
        </w:numPr>
        <w:spacing w:after="160" w:line="259" w:lineRule="auto"/>
        <w:rPr>
          <w:sz w:val="24"/>
          <w:szCs w:val="24"/>
          <w:lang w:val="en-IN"/>
        </w:rPr>
      </w:pPr>
      <w:r w:rsidRPr="0037408E">
        <w:rPr>
          <w:b/>
          <w:bCs/>
          <w:sz w:val="24"/>
          <w:szCs w:val="24"/>
          <w:lang w:val="en-IN"/>
        </w:rPr>
        <w:t>Defect Classification:</w:t>
      </w:r>
      <w:r w:rsidRPr="0037408E">
        <w:rPr>
          <w:sz w:val="24"/>
          <w:szCs w:val="24"/>
          <w:lang w:val="en-IN"/>
        </w:rPr>
        <w:t xml:space="preserve"> The extracted defect regions are fed into the classification model, which has been trained on the </w:t>
      </w:r>
      <w:proofErr w:type="spellStart"/>
      <w:r w:rsidRPr="0037408E">
        <w:rPr>
          <w:sz w:val="24"/>
          <w:szCs w:val="24"/>
          <w:lang w:val="en-IN"/>
        </w:rPr>
        <w:t>DeepPCB</w:t>
      </w:r>
      <w:proofErr w:type="spellEnd"/>
      <w:r w:rsidRPr="0037408E">
        <w:rPr>
          <w:sz w:val="24"/>
          <w:szCs w:val="24"/>
          <w:lang w:val="en-IN"/>
        </w:rPr>
        <w:t xml:space="preserve"> dataset, to determine the specific type of each flaw.</w:t>
      </w:r>
    </w:p>
    <w:p w14:paraId="303B0213" w14:textId="2AE280FB" w:rsidR="0037408E" w:rsidRPr="0037408E" w:rsidRDefault="00804BBD" w:rsidP="00804BBD">
      <w:pPr>
        <w:spacing w:after="160" w:line="259" w:lineRule="auto"/>
        <w:ind w:left="720"/>
        <w:rPr>
          <w:lang w:val="en-IN"/>
        </w:rPr>
      </w:pPr>
      <w:r>
        <w:rPr>
          <w:noProof/>
          <w:lang w:val="en-IN"/>
        </w:rPr>
        <w:lastRenderedPageBreak/>
        <w:drawing>
          <wp:inline distT="0" distB="0" distL="0" distR="0" wp14:anchorId="4E7AD9CD" wp14:editId="315E262E">
            <wp:extent cx="5943600" cy="3107055"/>
            <wp:effectExtent l="0" t="0" r="0" b="0"/>
            <wp:docPr id="9983386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38654" name="Picture 99833865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107055"/>
                    </a:xfrm>
                    <a:prstGeom prst="rect">
                      <a:avLst/>
                    </a:prstGeom>
                  </pic:spPr>
                </pic:pic>
              </a:graphicData>
            </a:graphic>
          </wp:inline>
        </w:drawing>
      </w:r>
    </w:p>
    <w:p w14:paraId="72E5200B" w14:textId="0DE943F9" w:rsidR="00804BBD" w:rsidRDefault="00804BBD" w:rsidP="0037408E">
      <w:pPr>
        <w:spacing w:after="160" w:line="259" w:lineRule="auto"/>
        <w:rPr>
          <w:b/>
          <w:bCs/>
          <w:sz w:val="26"/>
          <w:szCs w:val="26"/>
          <w:lang w:val="en-IN"/>
        </w:rPr>
      </w:pPr>
      <w:r>
        <w:rPr>
          <w:b/>
          <w:bCs/>
          <w:sz w:val="26"/>
          <w:szCs w:val="26"/>
          <w:lang w:val="en-IN"/>
        </w:rPr>
        <w:t xml:space="preserve">                                                                  Fig.1.  Defect Free PCB</w:t>
      </w:r>
    </w:p>
    <w:p w14:paraId="46B78807" w14:textId="06D34AB1" w:rsidR="0037408E" w:rsidRPr="0037408E" w:rsidRDefault="0037408E" w:rsidP="0037408E">
      <w:pPr>
        <w:spacing w:after="160" w:line="259" w:lineRule="auto"/>
        <w:rPr>
          <w:b/>
          <w:bCs/>
          <w:sz w:val="26"/>
          <w:szCs w:val="26"/>
          <w:lang w:val="en-IN"/>
        </w:rPr>
      </w:pPr>
      <w:r w:rsidRPr="0037408E">
        <w:rPr>
          <w:b/>
          <w:bCs/>
          <w:sz w:val="26"/>
          <w:szCs w:val="26"/>
          <w:lang w:val="en-IN"/>
        </w:rPr>
        <w:t>2.2 Technology Stack</w:t>
      </w:r>
    </w:p>
    <w:p w14:paraId="09EA447F" w14:textId="77777777" w:rsidR="0037408E" w:rsidRPr="0037408E" w:rsidRDefault="0037408E" w:rsidP="0037408E">
      <w:pPr>
        <w:spacing w:after="160" w:line="259" w:lineRule="auto"/>
        <w:rPr>
          <w:sz w:val="24"/>
          <w:szCs w:val="24"/>
          <w:lang w:val="en-IN"/>
        </w:rPr>
      </w:pPr>
      <w:r w:rsidRPr="0037408E">
        <w:rPr>
          <w:sz w:val="24"/>
          <w:szCs w:val="24"/>
          <w:lang w:val="en-IN"/>
        </w:rPr>
        <w:t>The following tools and libraries were used to build the system:</w:t>
      </w:r>
    </w:p>
    <w:p w14:paraId="7B526857" w14:textId="77777777" w:rsidR="0037408E" w:rsidRPr="0037408E" w:rsidRDefault="0037408E" w:rsidP="0037408E">
      <w:pPr>
        <w:numPr>
          <w:ilvl w:val="0"/>
          <w:numId w:val="33"/>
        </w:numPr>
        <w:spacing w:after="160" w:line="259" w:lineRule="auto"/>
        <w:rPr>
          <w:sz w:val="24"/>
          <w:szCs w:val="24"/>
          <w:lang w:val="en-IN"/>
        </w:rPr>
      </w:pPr>
      <w:r w:rsidRPr="0037408E">
        <w:rPr>
          <w:b/>
          <w:bCs/>
          <w:sz w:val="24"/>
          <w:szCs w:val="24"/>
          <w:lang w:val="en-IN"/>
        </w:rPr>
        <w:t>Image Ops:</w:t>
      </w:r>
      <w:r w:rsidRPr="0037408E">
        <w:rPr>
          <w:sz w:val="24"/>
          <w:szCs w:val="24"/>
          <w:lang w:val="en-IN"/>
        </w:rPr>
        <w:t xml:space="preserve"> OpenCV, </w:t>
      </w:r>
      <w:proofErr w:type="spellStart"/>
      <w:r w:rsidRPr="0037408E">
        <w:rPr>
          <w:sz w:val="24"/>
          <w:szCs w:val="24"/>
          <w:lang w:val="en-IN"/>
        </w:rPr>
        <w:t>Numpy</w:t>
      </w:r>
      <w:proofErr w:type="spellEnd"/>
      <w:r w:rsidRPr="0037408E">
        <w:rPr>
          <w:sz w:val="24"/>
          <w:szCs w:val="24"/>
          <w:lang w:val="en-IN"/>
        </w:rPr>
        <w:t xml:space="preserve"> </w:t>
      </w:r>
    </w:p>
    <w:p w14:paraId="2379D841" w14:textId="77777777" w:rsidR="0037408E" w:rsidRPr="0037408E" w:rsidRDefault="0037408E" w:rsidP="0037408E">
      <w:pPr>
        <w:numPr>
          <w:ilvl w:val="0"/>
          <w:numId w:val="33"/>
        </w:numPr>
        <w:spacing w:after="160" w:line="259" w:lineRule="auto"/>
        <w:rPr>
          <w:sz w:val="24"/>
          <w:szCs w:val="24"/>
          <w:lang w:val="en-IN"/>
        </w:rPr>
      </w:pPr>
      <w:r w:rsidRPr="0037408E">
        <w:rPr>
          <w:b/>
          <w:bCs/>
          <w:sz w:val="24"/>
          <w:szCs w:val="24"/>
          <w:lang w:val="en-IN"/>
        </w:rPr>
        <w:t>Model:</w:t>
      </w:r>
      <w:r w:rsidRPr="0037408E">
        <w:rPr>
          <w:sz w:val="24"/>
          <w:szCs w:val="24"/>
          <w:lang w:val="en-IN"/>
        </w:rPr>
        <w:t xml:space="preserve"> </w:t>
      </w:r>
      <w:proofErr w:type="spellStart"/>
      <w:r w:rsidRPr="0037408E">
        <w:rPr>
          <w:sz w:val="24"/>
          <w:szCs w:val="24"/>
          <w:lang w:val="en-IN"/>
        </w:rPr>
        <w:t>PyTorch</w:t>
      </w:r>
      <w:proofErr w:type="spellEnd"/>
      <w:r w:rsidRPr="0037408E">
        <w:rPr>
          <w:sz w:val="24"/>
          <w:szCs w:val="24"/>
          <w:lang w:val="en-IN"/>
        </w:rPr>
        <w:t xml:space="preserve">, </w:t>
      </w:r>
      <w:proofErr w:type="spellStart"/>
      <w:r w:rsidRPr="0037408E">
        <w:rPr>
          <w:sz w:val="24"/>
          <w:szCs w:val="24"/>
          <w:lang w:val="en-IN"/>
        </w:rPr>
        <w:t>timm</w:t>
      </w:r>
      <w:proofErr w:type="spellEnd"/>
      <w:r w:rsidRPr="0037408E">
        <w:rPr>
          <w:sz w:val="24"/>
          <w:szCs w:val="24"/>
          <w:lang w:val="en-IN"/>
        </w:rPr>
        <w:t xml:space="preserve">, EfficientNet-B4 </w:t>
      </w:r>
    </w:p>
    <w:p w14:paraId="1469F8D4" w14:textId="77777777" w:rsidR="0037408E" w:rsidRPr="0037408E" w:rsidRDefault="0037408E" w:rsidP="0037408E">
      <w:pPr>
        <w:numPr>
          <w:ilvl w:val="0"/>
          <w:numId w:val="33"/>
        </w:numPr>
        <w:spacing w:after="160" w:line="259" w:lineRule="auto"/>
        <w:rPr>
          <w:sz w:val="24"/>
          <w:szCs w:val="24"/>
          <w:lang w:val="en-IN"/>
        </w:rPr>
      </w:pPr>
      <w:r w:rsidRPr="0037408E">
        <w:rPr>
          <w:b/>
          <w:bCs/>
          <w:sz w:val="24"/>
          <w:szCs w:val="24"/>
          <w:lang w:val="en-IN"/>
        </w:rPr>
        <w:t>Dataset:</w:t>
      </w:r>
      <w:r w:rsidRPr="0037408E">
        <w:rPr>
          <w:sz w:val="24"/>
          <w:szCs w:val="24"/>
          <w:lang w:val="en-IN"/>
        </w:rPr>
        <w:t xml:space="preserve"> </w:t>
      </w:r>
      <w:proofErr w:type="spellStart"/>
      <w:r w:rsidRPr="0037408E">
        <w:rPr>
          <w:sz w:val="24"/>
          <w:szCs w:val="24"/>
          <w:lang w:val="en-IN"/>
        </w:rPr>
        <w:t>DeepPCB</w:t>
      </w:r>
      <w:proofErr w:type="spellEnd"/>
      <w:r w:rsidRPr="0037408E">
        <w:rPr>
          <w:sz w:val="24"/>
          <w:szCs w:val="24"/>
          <w:lang w:val="en-IN"/>
        </w:rPr>
        <w:t xml:space="preserve"> </w:t>
      </w:r>
    </w:p>
    <w:p w14:paraId="407B8DDF" w14:textId="77777777" w:rsidR="0037408E" w:rsidRPr="0037408E" w:rsidRDefault="0037408E" w:rsidP="0037408E">
      <w:pPr>
        <w:numPr>
          <w:ilvl w:val="0"/>
          <w:numId w:val="33"/>
        </w:numPr>
        <w:spacing w:after="160" w:line="259" w:lineRule="auto"/>
        <w:rPr>
          <w:sz w:val="24"/>
          <w:szCs w:val="24"/>
          <w:lang w:val="en-IN"/>
        </w:rPr>
      </w:pPr>
      <w:r w:rsidRPr="0037408E">
        <w:rPr>
          <w:b/>
          <w:bCs/>
          <w:sz w:val="24"/>
          <w:szCs w:val="24"/>
          <w:lang w:val="en-IN"/>
        </w:rPr>
        <w:t>Frontend:</w:t>
      </w:r>
      <w:r w:rsidRPr="0037408E">
        <w:rPr>
          <w:sz w:val="24"/>
          <w:szCs w:val="24"/>
          <w:lang w:val="en-IN"/>
        </w:rPr>
        <w:t xml:space="preserve"> </w:t>
      </w:r>
      <w:proofErr w:type="spellStart"/>
      <w:r w:rsidRPr="0037408E">
        <w:rPr>
          <w:sz w:val="24"/>
          <w:szCs w:val="24"/>
          <w:lang w:val="en-IN"/>
        </w:rPr>
        <w:t>Streamlit</w:t>
      </w:r>
      <w:proofErr w:type="spellEnd"/>
      <w:r w:rsidRPr="0037408E">
        <w:rPr>
          <w:sz w:val="24"/>
          <w:szCs w:val="24"/>
          <w:lang w:val="en-IN"/>
        </w:rPr>
        <w:t xml:space="preserve">/HTML, CSS </w:t>
      </w:r>
    </w:p>
    <w:p w14:paraId="5EFE67F8" w14:textId="77777777" w:rsidR="0037408E" w:rsidRPr="0037408E" w:rsidRDefault="0037408E" w:rsidP="0037408E">
      <w:pPr>
        <w:numPr>
          <w:ilvl w:val="0"/>
          <w:numId w:val="33"/>
        </w:numPr>
        <w:spacing w:after="160" w:line="259" w:lineRule="auto"/>
        <w:rPr>
          <w:sz w:val="24"/>
          <w:szCs w:val="24"/>
          <w:lang w:val="en-IN"/>
        </w:rPr>
      </w:pPr>
      <w:r w:rsidRPr="0037408E">
        <w:rPr>
          <w:b/>
          <w:bCs/>
          <w:sz w:val="24"/>
          <w:szCs w:val="24"/>
          <w:lang w:val="en-IN"/>
        </w:rPr>
        <w:t>Backend:</w:t>
      </w:r>
      <w:r w:rsidRPr="0037408E">
        <w:rPr>
          <w:sz w:val="24"/>
          <w:szCs w:val="24"/>
          <w:lang w:val="en-IN"/>
        </w:rPr>
        <w:t xml:space="preserve"> Python, Modularized Inference </w:t>
      </w:r>
    </w:p>
    <w:p w14:paraId="60E78BA1" w14:textId="77777777" w:rsidR="0037408E" w:rsidRPr="0037408E" w:rsidRDefault="0037408E" w:rsidP="0037408E">
      <w:pPr>
        <w:numPr>
          <w:ilvl w:val="0"/>
          <w:numId w:val="33"/>
        </w:numPr>
        <w:spacing w:after="160" w:line="259" w:lineRule="auto"/>
        <w:rPr>
          <w:sz w:val="24"/>
          <w:szCs w:val="24"/>
          <w:lang w:val="en-IN"/>
        </w:rPr>
      </w:pPr>
      <w:r w:rsidRPr="0037408E">
        <w:rPr>
          <w:b/>
          <w:bCs/>
          <w:sz w:val="24"/>
          <w:szCs w:val="24"/>
          <w:lang w:val="en-IN"/>
        </w:rPr>
        <w:t>Evaluation:</w:t>
      </w:r>
      <w:r w:rsidRPr="0037408E">
        <w:rPr>
          <w:sz w:val="24"/>
          <w:szCs w:val="24"/>
          <w:lang w:val="en-IN"/>
        </w:rPr>
        <w:t xml:space="preserve"> Accuracy, Loss, Confusion Matrix </w:t>
      </w:r>
    </w:p>
    <w:p w14:paraId="2DE486F7" w14:textId="77777777" w:rsidR="0037408E" w:rsidRPr="0037408E" w:rsidRDefault="0037408E" w:rsidP="0037408E">
      <w:pPr>
        <w:numPr>
          <w:ilvl w:val="0"/>
          <w:numId w:val="33"/>
        </w:numPr>
        <w:spacing w:after="160" w:line="259" w:lineRule="auto"/>
        <w:rPr>
          <w:sz w:val="24"/>
          <w:szCs w:val="24"/>
          <w:lang w:val="en-IN"/>
        </w:rPr>
      </w:pPr>
      <w:r w:rsidRPr="0037408E">
        <w:rPr>
          <w:b/>
          <w:bCs/>
          <w:sz w:val="24"/>
          <w:szCs w:val="24"/>
          <w:lang w:val="en-IN"/>
        </w:rPr>
        <w:t>Exporting:</w:t>
      </w:r>
      <w:r w:rsidRPr="0037408E">
        <w:rPr>
          <w:sz w:val="24"/>
          <w:szCs w:val="24"/>
          <w:lang w:val="en-IN"/>
        </w:rPr>
        <w:t xml:space="preserve"> CSV, Annotated Image, PDF (opt.) </w:t>
      </w:r>
    </w:p>
    <w:p w14:paraId="331A85A7" w14:textId="77777777" w:rsidR="0037408E" w:rsidRPr="0037408E" w:rsidRDefault="0037408E" w:rsidP="0037408E">
      <w:pPr>
        <w:spacing w:after="160" w:line="259" w:lineRule="auto"/>
        <w:rPr>
          <w:b/>
          <w:bCs/>
          <w:sz w:val="26"/>
          <w:szCs w:val="26"/>
          <w:lang w:val="en-IN"/>
        </w:rPr>
      </w:pPr>
      <w:r w:rsidRPr="0037408E">
        <w:rPr>
          <w:b/>
          <w:bCs/>
          <w:sz w:val="26"/>
          <w:szCs w:val="26"/>
          <w:lang w:val="en-IN"/>
        </w:rPr>
        <w:t>2.3 Dataset</w:t>
      </w:r>
    </w:p>
    <w:p w14:paraId="1B861BEE" w14:textId="77777777" w:rsidR="0037408E" w:rsidRPr="0037408E" w:rsidRDefault="0037408E" w:rsidP="0037408E">
      <w:pPr>
        <w:spacing w:after="160" w:line="259" w:lineRule="auto"/>
        <w:rPr>
          <w:lang w:val="en-IN"/>
        </w:rPr>
      </w:pPr>
      <w:r w:rsidRPr="0037408E">
        <w:rPr>
          <w:sz w:val="24"/>
          <w:szCs w:val="24"/>
          <w:lang w:val="en-IN"/>
        </w:rPr>
        <w:t xml:space="preserve">The project utilizes the </w:t>
      </w:r>
      <w:proofErr w:type="spellStart"/>
      <w:r w:rsidRPr="0037408E">
        <w:rPr>
          <w:b/>
          <w:bCs/>
          <w:sz w:val="24"/>
          <w:szCs w:val="24"/>
          <w:lang w:val="en-IN"/>
        </w:rPr>
        <w:t>DeepPCB</w:t>
      </w:r>
      <w:proofErr w:type="spellEnd"/>
      <w:r w:rsidRPr="0037408E">
        <w:rPr>
          <w:b/>
          <w:bCs/>
          <w:sz w:val="24"/>
          <w:szCs w:val="24"/>
          <w:lang w:val="en-IN"/>
        </w:rPr>
        <w:t xml:space="preserve"> dataset</w:t>
      </w:r>
      <w:r w:rsidRPr="0037408E">
        <w:rPr>
          <w:sz w:val="24"/>
          <w:szCs w:val="24"/>
          <w:lang w:val="en-IN"/>
        </w:rPr>
        <w:t xml:space="preserve"> for training the defect classification model. This dataset is a collection of images specifically curated for PCB defect analysis, which contains the necessary </w:t>
      </w:r>
      <w:proofErr w:type="spellStart"/>
      <w:r w:rsidRPr="0037408E">
        <w:rPr>
          <w:sz w:val="24"/>
          <w:szCs w:val="24"/>
          <w:lang w:val="en-IN"/>
        </w:rPr>
        <w:t>labeled</w:t>
      </w:r>
      <w:proofErr w:type="spellEnd"/>
      <w:r w:rsidRPr="0037408E">
        <w:rPr>
          <w:sz w:val="24"/>
          <w:szCs w:val="24"/>
          <w:lang w:val="en-IN"/>
        </w:rPr>
        <w:t xml:space="preserve"> examples for training the </w:t>
      </w:r>
      <w:proofErr w:type="spellStart"/>
      <w:r w:rsidRPr="0037408E">
        <w:rPr>
          <w:sz w:val="24"/>
          <w:szCs w:val="24"/>
          <w:lang w:val="en-IN"/>
        </w:rPr>
        <w:t>EfficientNet</w:t>
      </w:r>
      <w:proofErr w:type="spellEnd"/>
      <w:r w:rsidRPr="0037408E">
        <w:rPr>
          <w:sz w:val="24"/>
          <w:szCs w:val="24"/>
          <w:lang w:val="en-IN"/>
        </w:rPr>
        <w:t xml:space="preserve"> model to recognize different defect categories. The initial project task involved setting up and inspecting this dataset</w:t>
      </w:r>
      <w:r w:rsidRPr="0037408E">
        <w:rPr>
          <w:lang w:val="en-IN"/>
        </w:rPr>
        <w:t>.</w:t>
      </w:r>
    </w:p>
    <w:p w14:paraId="02EA3F26" w14:textId="77777777" w:rsidR="0037408E" w:rsidRPr="0037408E" w:rsidRDefault="0037408E" w:rsidP="0037408E">
      <w:pPr>
        <w:spacing w:after="160" w:line="259" w:lineRule="auto"/>
        <w:rPr>
          <w:b/>
          <w:bCs/>
          <w:sz w:val="28"/>
          <w:szCs w:val="28"/>
          <w:lang w:val="en-IN"/>
        </w:rPr>
      </w:pPr>
      <w:r w:rsidRPr="0037408E">
        <w:rPr>
          <w:b/>
          <w:bCs/>
          <w:sz w:val="28"/>
          <w:szCs w:val="28"/>
          <w:lang w:val="en-IN"/>
        </w:rPr>
        <w:t>3. Implementation Details by Module</w:t>
      </w:r>
    </w:p>
    <w:p w14:paraId="6F85456E" w14:textId="77777777" w:rsidR="0037408E" w:rsidRPr="0037408E" w:rsidRDefault="0037408E" w:rsidP="0037408E">
      <w:pPr>
        <w:spacing w:after="160" w:line="259" w:lineRule="auto"/>
        <w:rPr>
          <w:b/>
          <w:bCs/>
          <w:sz w:val="26"/>
          <w:szCs w:val="26"/>
          <w:lang w:val="en-IN"/>
        </w:rPr>
      </w:pPr>
      <w:r w:rsidRPr="0037408E">
        <w:rPr>
          <w:b/>
          <w:bCs/>
          <w:sz w:val="26"/>
          <w:szCs w:val="26"/>
          <w:lang w:val="en-IN"/>
        </w:rPr>
        <w:t>3.1 Milestone 1: Image Processing and Data Preparation</w:t>
      </w:r>
    </w:p>
    <w:p w14:paraId="66C588BE" w14:textId="77777777" w:rsidR="0037408E" w:rsidRPr="0037408E" w:rsidRDefault="0037408E" w:rsidP="0037408E">
      <w:pPr>
        <w:numPr>
          <w:ilvl w:val="0"/>
          <w:numId w:val="34"/>
        </w:numPr>
        <w:spacing w:after="160" w:line="259" w:lineRule="auto"/>
        <w:rPr>
          <w:sz w:val="24"/>
          <w:szCs w:val="24"/>
          <w:lang w:val="en-IN"/>
        </w:rPr>
      </w:pPr>
      <w:r w:rsidRPr="0037408E">
        <w:rPr>
          <w:b/>
          <w:bCs/>
          <w:sz w:val="24"/>
          <w:szCs w:val="24"/>
          <w:lang w:val="en-IN"/>
        </w:rPr>
        <w:lastRenderedPageBreak/>
        <w:t>Module 1: Image Subtraction:</w:t>
      </w:r>
      <w:r w:rsidRPr="0037408E">
        <w:rPr>
          <w:sz w:val="24"/>
          <w:szCs w:val="24"/>
          <w:lang w:val="en-IN"/>
        </w:rPr>
        <w:t xml:space="preserve"> This module involved setting up the </w:t>
      </w:r>
      <w:proofErr w:type="spellStart"/>
      <w:r w:rsidRPr="0037408E">
        <w:rPr>
          <w:sz w:val="24"/>
          <w:szCs w:val="24"/>
          <w:lang w:val="en-IN"/>
        </w:rPr>
        <w:t>DeepPCB</w:t>
      </w:r>
      <w:proofErr w:type="spellEnd"/>
      <w:r w:rsidRPr="0037408E">
        <w:rPr>
          <w:sz w:val="24"/>
          <w:szCs w:val="24"/>
          <w:lang w:val="en-IN"/>
        </w:rPr>
        <w:t xml:space="preserve"> dataset and developing the initial image processing pipeline. Tasks included aligning template and test images, applying image subtraction to get difference maps, and using Otsu's thresholding to highlight defect regions. The key deliverable was a script for subtraction and thresholding.</w:t>
      </w:r>
    </w:p>
    <w:p w14:paraId="431BD4A3" w14:textId="77777777" w:rsidR="0037408E" w:rsidRPr="0037408E" w:rsidRDefault="0037408E" w:rsidP="0037408E">
      <w:pPr>
        <w:numPr>
          <w:ilvl w:val="0"/>
          <w:numId w:val="34"/>
        </w:numPr>
        <w:spacing w:after="160" w:line="259" w:lineRule="auto"/>
        <w:rPr>
          <w:lang w:val="en-IN"/>
        </w:rPr>
      </w:pPr>
      <w:r w:rsidRPr="0037408E">
        <w:rPr>
          <w:b/>
          <w:bCs/>
          <w:sz w:val="24"/>
          <w:szCs w:val="24"/>
          <w:lang w:val="en-IN"/>
        </w:rPr>
        <w:t>Module 2: ROI Extraction:</w:t>
      </w:r>
      <w:r w:rsidRPr="0037408E">
        <w:rPr>
          <w:sz w:val="24"/>
          <w:szCs w:val="24"/>
          <w:lang w:val="en-IN"/>
        </w:rPr>
        <w:t xml:space="preserve"> This module focused on extracting the defect regions. OpenCV was used to detect contours, from which bounding boxes were extracted to crop individual Regions of Interest (ROIs). These ROIs were then </w:t>
      </w:r>
      <w:proofErr w:type="spellStart"/>
      <w:r w:rsidRPr="0037408E">
        <w:rPr>
          <w:sz w:val="24"/>
          <w:szCs w:val="24"/>
          <w:lang w:val="en-IN"/>
        </w:rPr>
        <w:t>labeled</w:t>
      </w:r>
      <w:proofErr w:type="spellEnd"/>
      <w:r w:rsidRPr="0037408E">
        <w:rPr>
          <w:sz w:val="24"/>
          <w:szCs w:val="24"/>
          <w:lang w:val="en-IN"/>
        </w:rPr>
        <w:t xml:space="preserve"> for model training. The primary deliverable was the ROI extraction pipeline</w:t>
      </w:r>
      <w:r w:rsidRPr="0037408E">
        <w:rPr>
          <w:lang w:val="en-IN"/>
        </w:rPr>
        <w:t>.</w:t>
      </w:r>
    </w:p>
    <w:p w14:paraId="1DB95579" w14:textId="77777777" w:rsidR="0037408E" w:rsidRPr="0037408E" w:rsidRDefault="0037408E" w:rsidP="0037408E">
      <w:pPr>
        <w:spacing w:after="160" w:line="259" w:lineRule="auto"/>
        <w:rPr>
          <w:b/>
          <w:bCs/>
          <w:sz w:val="26"/>
          <w:szCs w:val="26"/>
          <w:lang w:val="en-IN"/>
        </w:rPr>
      </w:pPr>
      <w:r w:rsidRPr="0037408E">
        <w:rPr>
          <w:b/>
          <w:bCs/>
          <w:sz w:val="26"/>
          <w:szCs w:val="26"/>
          <w:lang w:val="en-IN"/>
        </w:rPr>
        <w:t>3.2 Milestone 2: Model Training and Evaluation</w:t>
      </w:r>
    </w:p>
    <w:p w14:paraId="6A10B7C7" w14:textId="77777777" w:rsidR="0037408E" w:rsidRPr="0037408E" w:rsidRDefault="0037408E" w:rsidP="0037408E">
      <w:pPr>
        <w:numPr>
          <w:ilvl w:val="0"/>
          <w:numId w:val="35"/>
        </w:numPr>
        <w:spacing w:after="160" w:line="259" w:lineRule="auto"/>
        <w:rPr>
          <w:sz w:val="24"/>
          <w:szCs w:val="24"/>
          <w:lang w:val="en-IN"/>
        </w:rPr>
      </w:pPr>
      <w:r w:rsidRPr="0037408E">
        <w:rPr>
          <w:b/>
          <w:bCs/>
          <w:sz w:val="24"/>
          <w:szCs w:val="24"/>
          <w:lang w:val="en-IN"/>
        </w:rPr>
        <w:t xml:space="preserve">Module 3: </w:t>
      </w:r>
      <w:proofErr w:type="spellStart"/>
      <w:r w:rsidRPr="0037408E">
        <w:rPr>
          <w:b/>
          <w:bCs/>
          <w:sz w:val="24"/>
          <w:szCs w:val="24"/>
          <w:lang w:val="en-IN"/>
        </w:rPr>
        <w:t>EfficientNet</w:t>
      </w:r>
      <w:proofErr w:type="spellEnd"/>
      <w:r w:rsidRPr="0037408E">
        <w:rPr>
          <w:b/>
          <w:bCs/>
          <w:sz w:val="24"/>
          <w:szCs w:val="24"/>
          <w:lang w:val="en-IN"/>
        </w:rPr>
        <w:t xml:space="preserve"> Model Training:</w:t>
      </w:r>
      <w:r w:rsidRPr="0037408E">
        <w:rPr>
          <w:sz w:val="24"/>
          <w:szCs w:val="24"/>
          <w:lang w:val="en-IN"/>
        </w:rPr>
        <w:t xml:space="preserve"> This module covered the implementation of the EfficientNet-B4 model using </w:t>
      </w:r>
      <w:proofErr w:type="spellStart"/>
      <w:r w:rsidRPr="0037408E">
        <w:rPr>
          <w:sz w:val="24"/>
          <w:szCs w:val="24"/>
          <w:lang w:val="en-IN"/>
        </w:rPr>
        <w:t>PyTorch</w:t>
      </w:r>
      <w:proofErr w:type="spellEnd"/>
      <w:r w:rsidRPr="0037408E">
        <w:rPr>
          <w:sz w:val="24"/>
          <w:szCs w:val="24"/>
          <w:lang w:val="en-IN"/>
        </w:rPr>
        <w:t xml:space="preserve">. The tasks included preprocessing and augmenting the 128x128 pixel ROI images and training the model with an Adam optimizer and cross-entropy loss. The main deliverable was the trained </w:t>
      </w:r>
      <w:proofErr w:type="spellStart"/>
      <w:r w:rsidRPr="0037408E">
        <w:rPr>
          <w:sz w:val="24"/>
          <w:szCs w:val="24"/>
          <w:lang w:val="en-IN"/>
        </w:rPr>
        <w:t>EfficientNet</w:t>
      </w:r>
      <w:proofErr w:type="spellEnd"/>
      <w:r w:rsidRPr="0037408E">
        <w:rPr>
          <w:sz w:val="24"/>
          <w:szCs w:val="24"/>
          <w:lang w:val="en-IN"/>
        </w:rPr>
        <w:t xml:space="preserve"> model, along with its accuracy and loss metrics.</w:t>
      </w:r>
    </w:p>
    <w:p w14:paraId="1E674FAC" w14:textId="77777777" w:rsidR="0037408E" w:rsidRPr="0037408E" w:rsidRDefault="0037408E" w:rsidP="0037408E">
      <w:pPr>
        <w:numPr>
          <w:ilvl w:val="0"/>
          <w:numId w:val="35"/>
        </w:numPr>
        <w:spacing w:after="160" w:line="259" w:lineRule="auto"/>
        <w:rPr>
          <w:sz w:val="24"/>
          <w:szCs w:val="24"/>
          <w:lang w:val="en-IN"/>
        </w:rPr>
      </w:pPr>
      <w:r w:rsidRPr="0037408E">
        <w:rPr>
          <w:b/>
          <w:bCs/>
          <w:sz w:val="24"/>
          <w:szCs w:val="24"/>
          <w:lang w:val="en-IN"/>
        </w:rPr>
        <w:t>Module 4: Prediction Testing:</w:t>
      </w:r>
      <w:r w:rsidRPr="0037408E">
        <w:rPr>
          <w:sz w:val="24"/>
          <w:szCs w:val="24"/>
          <w:lang w:val="en-IN"/>
        </w:rPr>
        <w:t xml:space="preserve"> In this module, the trained model was tested on new, unseen test images. The full inference pipeline was run to validate predictions against the annotated ground truth. The key deliverable was a final evaluation report with metrics.</w:t>
      </w:r>
    </w:p>
    <w:p w14:paraId="7C682F0E" w14:textId="77777777" w:rsidR="0037408E" w:rsidRPr="0037408E" w:rsidRDefault="0037408E" w:rsidP="0037408E">
      <w:pPr>
        <w:spacing w:after="160" w:line="259" w:lineRule="auto"/>
        <w:rPr>
          <w:b/>
          <w:bCs/>
          <w:sz w:val="26"/>
          <w:szCs w:val="26"/>
          <w:lang w:val="en-IN"/>
        </w:rPr>
      </w:pPr>
      <w:r w:rsidRPr="0037408E">
        <w:rPr>
          <w:b/>
          <w:bCs/>
          <w:sz w:val="26"/>
          <w:szCs w:val="26"/>
          <w:lang w:val="en-IN"/>
        </w:rPr>
        <w:t>3.3 Milestone 3: Full-Stack Integration</w:t>
      </w:r>
    </w:p>
    <w:p w14:paraId="43E2276B" w14:textId="77777777" w:rsidR="0037408E" w:rsidRPr="0037408E" w:rsidRDefault="0037408E" w:rsidP="0037408E">
      <w:pPr>
        <w:numPr>
          <w:ilvl w:val="0"/>
          <w:numId w:val="36"/>
        </w:numPr>
        <w:spacing w:after="160" w:line="259" w:lineRule="auto"/>
        <w:rPr>
          <w:sz w:val="24"/>
          <w:szCs w:val="24"/>
          <w:lang w:val="en-IN"/>
        </w:rPr>
      </w:pPr>
      <w:r w:rsidRPr="0037408E">
        <w:rPr>
          <w:b/>
          <w:bCs/>
          <w:sz w:val="24"/>
          <w:szCs w:val="24"/>
          <w:lang w:val="en-IN"/>
        </w:rPr>
        <w:t>Module 5: Web UI Development:</w:t>
      </w:r>
      <w:r w:rsidRPr="0037408E">
        <w:rPr>
          <w:sz w:val="24"/>
          <w:szCs w:val="24"/>
          <w:lang w:val="en-IN"/>
        </w:rPr>
        <w:t xml:space="preserve"> This module focused on building the user interface using </w:t>
      </w:r>
      <w:proofErr w:type="spellStart"/>
      <w:r w:rsidRPr="0037408E">
        <w:rPr>
          <w:sz w:val="24"/>
          <w:szCs w:val="24"/>
          <w:lang w:val="en-IN"/>
        </w:rPr>
        <w:t>Streamlit</w:t>
      </w:r>
      <w:proofErr w:type="spellEnd"/>
      <w:r w:rsidRPr="0037408E">
        <w:rPr>
          <w:sz w:val="24"/>
          <w:szCs w:val="24"/>
          <w:lang w:val="en-IN"/>
        </w:rPr>
        <w:t xml:space="preserve"> or HTML/CSS/JS. The UI was designed with upload fields for the images and a display area for the final annotated results.</w:t>
      </w:r>
    </w:p>
    <w:p w14:paraId="560F0D1C" w14:textId="77777777" w:rsidR="0037408E" w:rsidRPr="00804BBD" w:rsidRDefault="0037408E" w:rsidP="0037408E">
      <w:pPr>
        <w:numPr>
          <w:ilvl w:val="0"/>
          <w:numId w:val="36"/>
        </w:numPr>
        <w:spacing w:after="160" w:line="259" w:lineRule="auto"/>
        <w:rPr>
          <w:sz w:val="24"/>
          <w:szCs w:val="24"/>
          <w:lang w:val="en-IN"/>
        </w:rPr>
      </w:pPr>
      <w:r w:rsidRPr="0037408E">
        <w:rPr>
          <w:b/>
          <w:bCs/>
          <w:sz w:val="24"/>
          <w:szCs w:val="24"/>
          <w:lang w:val="en-IN"/>
        </w:rPr>
        <w:t>Module 6: Backend Pipeline Integration:</w:t>
      </w:r>
      <w:r w:rsidRPr="0037408E">
        <w:rPr>
          <w:sz w:val="24"/>
          <w:szCs w:val="24"/>
          <w:lang w:val="en-IN"/>
        </w:rPr>
        <w:t xml:space="preserve"> The backend was developed by modularizing the image processing and model inference functions. The trained </w:t>
      </w:r>
      <w:proofErr w:type="spellStart"/>
      <w:r w:rsidRPr="0037408E">
        <w:rPr>
          <w:sz w:val="24"/>
          <w:szCs w:val="24"/>
          <w:lang w:val="en-IN"/>
        </w:rPr>
        <w:t>EfficientNet</w:t>
      </w:r>
      <w:proofErr w:type="spellEnd"/>
      <w:r w:rsidRPr="0037408E">
        <w:rPr>
          <w:sz w:val="24"/>
          <w:szCs w:val="24"/>
          <w:lang w:val="en-IN"/>
        </w:rPr>
        <w:t xml:space="preserve"> model checkpoint was integrated for prediction, and the backend was connected to the frontend inputs.</w:t>
      </w:r>
    </w:p>
    <w:p w14:paraId="37432C31" w14:textId="3ED2AB92" w:rsidR="00804BBD" w:rsidRDefault="00804BBD" w:rsidP="00804BBD">
      <w:pPr>
        <w:spacing w:after="160" w:line="259" w:lineRule="auto"/>
        <w:ind w:left="720"/>
        <w:rPr>
          <w:lang w:val="en-IN"/>
        </w:rPr>
      </w:pPr>
      <w:r>
        <w:rPr>
          <w:noProof/>
          <w:lang w:val="en-IN"/>
        </w:rPr>
        <w:lastRenderedPageBreak/>
        <w:drawing>
          <wp:inline distT="0" distB="0" distL="0" distR="0" wp14:anchorId="330CDBE7" wp14:editId="35199461">
            <wp:extent cx="5943600" cy="3343275"/>
            <wp:effectExtent l="0" t="0" r="0" b="9525"/>
            <wp:docPr id="10367687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768792" name="Picture 103676879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2DF1180" w14:textId="04B78AC2" w:rsidR="00626F16" w:rsidRPr="0037408E" w:rsidRDefault="00626F16" w:rsidP="00804BBD">
      <w:pPr>
        <w:spacing w:after="160" w:line="259" w:lineRule="auto"/>
        <w:ind w:left="720"/>
        <w:rPr>
          <w:lang w:val="en-IN"/>
        </w:rPr>
      </w:pPr>
      <w:r>
        <w:rPr>
          <w:lang w:val="en-IN"/>
        </w:rPr>
        <w:t xml:space="preserve">                                                        Fig.2. Frontend &amp; Backend Integration</w:t>
      </w:r>
    </w:p>
    <w:p w14:paraId="1A76D1D4" w14:textId="77777777" w:rsidR="0037408E" w:rsidRPr="0037408E" w:rsidRDefault="0037408E" w:rsidP="0037408E">
      <w:pPr>
        <w:spacing w:after="160" w:line="259" w:lineRule="auto"/>
        <w:rPr>
          <w:b/>
          <w:bCs/>
          <w:sz w:val="26"/>
          <w:szCs w:val="26"/>
          <w:lang w:val="en-IN"/>
        </w:rPr>
      </w:pPr>
      <w:r w:rsidRPr="0037408E">
        <w:rPr>
          <w:b/>
          <w:bCs/>
          <w:sz w:val="26"/>
          <w:szCs w:val="26"/>
          <w:lang w:val="en-IN"/>
        </w:rPr>
        <w:t>3.4 Milestone 4: Finalization and Delivery</w:t>
      </w:r>
    </w:p>
    <w:p w14:paraId="5B5C5FA5" w14:textId="77777777" w:rsidR="0037408E" w:rsidRPr="0037408E" w:rsidRDefault="0037408E" w:rsidP="0037408E">
      <w:pPr>
        <w:numPr>
          <w:ilvl w:val="0"/>
          <w:numId w:val="37"/>
        </w:numPr>
        <w:spacing w:after="160" w:line="259" w:lineRule="auto"/>
        <w:rPr>
          <w:sz w:val="24"/>
          <w:szCs w:val="24"/>
          <w:lang w:val="en-IN"/>
        </w:rPr>
      </w:pPr>
      <w:r w:rsidRPr="0037408E">
        <w:rPr>
          <w:b/>
          <w:bCs/>
          <w:sz w:val="24"/>
          <w:szCs w:val="24"/>
          <w:lang w:val="en-IN"/>
        </w:rPr>
        <w:t>Module 7: System Testing and Exporting:</w:t>
      </w:r>
      <w:r w:rsidRPr="0037408E">
        <w:rPr>
          <w:sz w:val="24"/>
          <w:szCs w:val="24"/>
          <w:lang w:val="en-IN"/>
        </w:rPr>
        <w:t xml:space="preserve"> This module involved adding the option to download the </w:t>
      </w:r>
      <w:proofErr w:type="spellStart"/>
      <w:r w:rsidRPr="0037408E">
        <w:rPr>
          <w:sz w:val="24"/>
          <w:szCs w:val="24"/>
          <w:lang w:val="en-IN"/>
        </w:rPr>
        <w:t>labeled</w:t>
      </w:r>
      <w:proofErr w:type="spellEnd"/>
      <w:r w:rsidRPr="0037408E">
        <w:rPr>
          <w:sz w:val="24"/>
          <w:szCs w:val="24"/>
          <w:lang w:val="en-IN"/>
        </w:rPr>
        <w:t xml:space="preserve"> image and a prediction log. The application was tested on multiple image pairs, and the pipeline was optimized for speed.</w:t>
      </w:r>
    </w:p>
    <w:p w14:paraId="01CE2E89" w14:textId="77777777" w:rsidR="0037408E" w:rsidRPr="0037408E" w:rsidRDefault="0037408E" w:rsidP="0037408E">
      <w:pPr>
        <w:numPr>
          <w:ilvl w:val="0"/>
          <w:numId w:val="37"/>
        </w:numPr>
        <w:spacing w:after="160" w:line="259" w:lineRule="auto"/>
        <w:rPr>
          <w:lang w:val="en-IN"/>
        </w:rPr>
      </w:pPr>
      <w:r w:rsidRPr="0037408E">
        <w:rPr>
          <w:b/>
          <w:bCs/>
          <w:sz w:val="24"/>
          <w:szCs w:val="24"/>
          <w:lang w:val="en-IN"/>
        </w:rPr>
        <w:t>Module 8: Documentation and Presentation:</w:t>
      </w:r>
      <w:r w:rsidRPr="0037408E">
        <w:rPr>
          <w:sz w:val="24"/>
          <w:szCs w:val="24"/>
          <w:lang w:val="en-IN"/>
        </w:rPr>
        <w:t xml:space="preserve"> The final module focused on preparing technical documentation, a README file, a user guide, and the final presentation slides. Deliverables included a GitHub repository and a final documentation PDF</w:t>
      </w:r>
      <w:r w:rsidRPr="0037408E">
        <w:rPr>
          <w:lang w:val="en-IN"/>
        </w:rPr>
        <w:t>.</w:t>
      </w:r>
    </w:p>
    <w:p w14:paraId="5DDBFF55" w14:textId="77777777" w:rsidR="0037408E" w:rsidRPr="0037408E" w:rsidRDefault="0037408E" w:rsidP="0037408E">
      <w:pPr>
        <w:spacing w:after="160" w:line="259" w:lineRule="auto"/>
        <w:rPr>
          <w:b/>
          <w:bCs/>
          <w:sz w:val="28"/>
          <w:szCs w:val="28"/>
          <w:lang w:val="en-IN"/>
        </w:rPr>
      </w:pPr>
      <w:r w:rsidRPr="0037408E">
        <w:rPr>
          <w:b/>
          <w:bCs/>
          <w:sz w:val="28"/>
          <w:szCs w:val="28"/>
          <w:lang w:val="en-IN"/>
        </w:rPr>
        <w:t>4. Evaluation Criteria and Results</w:t>
      </w:r>
    </w:p>
    <w:p w14:paraId="5BDF373F" w14:textId="77777777" w:rsidR="0037408E" w:rsidRPr="0037408E" w:rsidRDefault="0037408E" w:rsidP="0037408E">
      <w:pPr>
        <w:spacing w:after="160" w:line="259" w:lineRule="auto"/>
        <w:rPr>
          <w:sz w:val="24"/>
          <w:szCs w:val="24"/>
          <w:lang w:val="en-IN"/>
        </w:rPr>
      </w:pPr>
      <w:r w:rsidRPr="0037408E">
        <w:rPr>
          <w:sz w:val="24"/>
          <w:szCs w:val="24"/>
          <w:lang w:val="en-IN"/>
        </w:rPr>
        <w:t>The system was evaluated against a set of predefined metrics for each major milestone.</w:t>
      </w:r>
    </w:p>
    <w:p w14:paraId="1D5754CA" w14:textId="77777777" w:rsidR="0037408E" w:rsidRPr="0037408E" w:rsidRDefault="0037408E" w:rsidP="0037408E">
      <w:pPr>
        <w:numPr>
          <w:ilvl w:val="0"/>
          <w:numId w:val="38"/>
        </w:numPr>
        <w:spacing w:after="160" w:line="259" w:lineRule="auto"/>
        <w:rPr>
          <w:sz w:val="24"/>
          <w:szCs w:val="24"/>
          <w:lang w:val="en-IN"/>
        </w:rPr>
      </w:pPr>
      <w:r w:rsidRPr="0037408E">
        <w:rPr>
          <w:b/>
          <w:bCs/>
          <w:sz w:val="24"/>
          <w:szCs w:val="24"/>
          <w:lang w:val="en-IN"/>
        </w:rPr>
        <w:t>Image Processing Evaluation:</w:t>
      </w:r>
      <w:r w:rsidRPr="0037408E">
        <w:rPr>
          <w:sz w:val="24"/>
          <w:szCs w:val="24"/>
          <w:lang w:val="en-IN"/>
        </w:rPr>
        <w:t xml:space="preserve"> The system was evaluated on its ability to generate accurate defect masks and achieve high precision in bounding box accuracy, with the goal of detecting all key defect areas.</w:t>
      </w:r>
    </w:p>
    <w:p w14:paraId="3A5C8840" w14:textId="77777777" w:rsidR="0037408E" w:rsidRPr="0037408E" w:rsidRDefault="0037408E" w:rsidP="0037408E">
      <w:pPr>
        <w:numPr>
          <w:ilvl w:val="0"/>
          <w:numId w:val="38"/>
        </w:numPr>
        <w:spacing w:after="160" w:line="259" w:lineRule="auto"/>
        <w:rPr>
          <w:sz w:val="24"/>
          <w:szCs w:val="24"/>
          <w:lang w:val="en-IN"/>
        </w:rPr>
      </w:pPr>
      <w:r w:rsidRPr="0037408E">
        <w:rPr>
          <w:b/>
          <w:bCs/>
          <w:sz w:val="24"/>
          <w:szCs w:val="24"/>
          <w:lang w:val="en-IN"/>
        </w:rPr>
        <w:t>Model Performance Evaluation:</w:t>
      </w:r>
      <w:r w:rsidRPr="0037408E">
        <w:rPr>
          <w:sz w:val="24"/>
          <w:szCs w:val="24"/>
          <w:lang w:val="en-IN"/>
        </w:rPr>
        <w:t xml:space="preserve"> The key metric was classification accuracy on the test set, with a target of </w:t>
      </w:r>
      <w:r w:rsidRPr="0037408E">
        <w:rPr>
          <w:b/>
          <w:bCs/>
          <w:sz w:val="24"/>
          <w:szCs w:val="24"/>
          <w:lang w:val="en-IN"/>
        </w:rPr>
        <w:t>≥ 97%</w:t>
      </w:r>
      <w:r w:rsidRPr="0037408E">
        <w:rPr>
          <w:sz w:val="24"/>
          <w:szCs w:val="24"/>
          <w:lang w:val="en-IN"/>
        </w:rPr>
        <w:t>. This was evaluated using metrics like accuracy and a confusion matrix.</w:t>
      </w:r>
    </w:p>
    <w:p w14:paraId="0AE3C1F1" w14:textId="77777777" w:rsidR="0037408E" w:rsidRPr="0037408E" w:rsidRDefault="0037408E" w:rsidP="0037408E">
      <w:pPr>
        <w:numPr>
          <w:ilvl w:val="0"/>
          <w:numId w:val="38"/>
        </w:numPr>
        <w:spacing w:after="160" w:line="259" w:lineRule="auto"/>
        <w:rPr>
          <w:sz w:val="24"/>
          <w:szCs w:val="24"/>
          <w:lang w:val="en-IN"/>
        </w:rPr>
      </w:pPr>
      <w:r w:rsidRPr="0037408E">
        <w:rPr>
          <w:b/>
          <w:bCs/>
          <w:sz w:val="24"/>
          <w:szCs w:val="24"/>
          <w:lang w:val="en-IN"/>
        </w:rPr>
        <w:t>UI Integration Evaluation:</w:t>
      </w:r>
      <w:r w:rsidRPr="0037408E">
        <w:rPr>
          <w:sz w:val="24"/>
          <w:szCs w:val="24"/>
          <w:lang w:val="en-IN"/>
        </w:rPr>
        <w:t xml:space="preserve"> The system's performance was measured by the upload-to-output time, with a target of </w:t>
      </w:r>
      <w:r w:rsidRPr="0037408E">
        <w:rPr>
          <w:b/>
          <w:bCs/>
          <w:sz w:val="24"/>
          <w:szCs w:val="24"/>
          <w:lang w:val="en-IN"/>
        </w:rPr>
        <w:t>≤ 5 seconds per image</w:t>
      </w:r>
      <w:r w:rsidRPr="0037408E">
        <w:rPr>
          <w:sz w:val="24"/>
          <w:szCs w:val="24"/>
          <w:lang w:val="en-IN"/>
        </w:rPr>
        <w:t>.</w:t>
      </w:r>
    </w:p>
    <w:p w14:paraId="5E93E0FD" w14:textId="77777777" w:rsidR="0037408E" w:rsidRPr="00804BBD" w:rsidRDefault="0037408E" w:rsidP="0037408E">
      <w:pPr>
        <w:numPr>
          <w:ilvl w:val="0"/>
          <w:numId w:val="38"/>
        </w:numPr>
        <w:spacing w:after="160" w:line="259" w:lineRule="auto"/>
        <w:rPr>
          <w:sz w:val="24"/>
          <w:szCs w:val="24"/>
          <w:lang w:val="en-IN"/>
        </w:rPr>
      </w:pPr>
      <w:r w:rsidRPr="0037408E">
        <w:rPr>
          <w:b/>
          <w:bCs/>
          <w:sz w:val="24"/>
          <w:szCs w:val="24"/>
          <w:lang w:val="en-IN"/>
        </w:rPr>
        <w:lastRenderedPageBreak/>
        <w:t>Final System Evaluation:</w:t>
      </w:r>
      <w:r w:rsidRPr="0037408E">
        <w:rPr>
          <w:sz w:val="24"/>
          <w:szCs w:val="24"/>
          <w:lang w:val="en-IN"/>
        </w:rPr>
        <w:t xml:space="preserve"> The final deliverables, including export functionality and documentation, were evaluated to ensure they were fully working. The overall project delivery was aimed at a professional-quality outcome, including a complete GitHub repository, a functional UI, and comprehensive documentation.</w:t>
      </w:r>
    </w:p>
    <w:p w14:paraId="0076CD6F" w14:textId="542B6A7E" w:rsidR="00804BBD" w:rsidRDefault="00804BBD" w:rsidP="00804BBD">
      <w:pPr>
        <w:spacing w:after="160" w:line="259" w:lineRule="auto"/>
        <w:ind w:left="720"/>
        <w:rPr>
          <w:lang w:val="en-IN"/>
        </w:rPr>
      </w:pPr>
      <w:r>
        <w:rPr>
          <w:noProof/>
          <w:lang w:val="en-IN"/>
        </w:rPr>
        <w:drawing>
          <wp:inline distT="0" distB="0" distL="0" distR="0" wp14:anchorId="20A1390B" wp14:editId="6F65F29E">
            <wp:extent cx="5943600" cy="3343275"/>
            <wp:effectExtent l="0" t="0" r="0" b="9525"/>
            <wp:docPr id="18568654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65408" name="Picture 185686540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6461C92" w14:textId="4A55D912" w:rsidR="00626F16" w:rsidRPr="0037408E" w:rsidRDefault="00626F16" w:rsidP="00804BBD">
      <w:pPr>
        <w:spacing w:after="160" w:line="259" w:lineRule="auto"/>
        <w:ind w:left="720"/>
        <w:rPr>
          <w:lang w:val="en-IN"/>
        </w:rPr>
      </w:pPr>
      <w:r>
        <w:rPr>
          <w:lang w:val="en-IN"/>
        </w:rPr>
        <w:t xml:space="preserve">                                                          Fig.3. Annotated result image </w:t>
      </w:r>
    </w:p>
    <w:p w14:paraId="6A2B2AB7" w14:textId="77777777" w:rsidR="0037408E" w:rsidRPr="0037408E" w:rsidRDefault="0037408E" w:rsidP="0037408E">
      <w:pPr>
        <w:spacing w:after="160" w:line="259" w:lineRule="auto"/>
        <w:rPr>
          <w:b/>
          <w:bCs/>
          <w:sz w:val="28"/>
          <w:szCs w:val="28"/>
          <w:lang w:val="en-IN"/>
        </w:rPr>
      </w:pPr>
      <w:r w:rsidRPr="0037408E">
        <w:rPr>
          <w:b/>
          <w:bCs/>
          <w:sz w:val="28"/>
          <w:szCs w:val="28"/>
          <w:lang w:val="en-IN"/>
        </w:rPr>
        <w:t>5. Conclusion</w:t>
      </w:r>
    </w:p>
    <w:p w14:paraId="1512A266" w14:textId="77777777" w:rsidR="0037408E" w:rsidRPr="0037408E" w:rsidRDefault="0037408E" w:rsidP="0037408E">
      <w:pPr>
        <w:spacing w:after="160" w:line="259" w:lineRule="auto"/>
        <w:rPr>
          <w:sz w:val="24"/>
          <w:szCs w:val="24"/>
          <w:lang w:val="en-IN"/>
        </w:rPr>
      </w:pPr>
      <w:r w:rsidRPr="0037408E">
        <w:rPr>
          <w:sz w:val="24"/>
          <w:szCs w:val="24"/>
          <w:lang w:val="en-IN"/>
        </w:rPr>
        <w:t xml:space="preserve">The </w:t>
      </w:r>
      <w:proofErr w:type="spellStart"/>
      <w:r w:rsidRPr="0037408E">
        <w:rPr>
          <w:sz w:val="24"/>
          <w:szCs w:val="24"/>
          <w:lang w:val="en-IN"/>
        </w:rPr>
        <w:t>CircuitGuard</w:t>
      </w:r>
      <w:proofErr w:type="spellEnd"/>
      <w:r w:rsidRPr="0037408E">
        <w:rPr>
          <w:sz w:val="24"/>
          <w:szCs w:val="24"/>
          <w:lang w:val="en-IN"/>
        </w:rPr>
        <w:t xml:space="preserve"> project successfully achieved its objective of creating an automated, end-to-end system for PCB defect detection and classification. By integrating classical computer vision for defect localization with a high-performance deep learning model for classification, the system provides a fast, reliable, and scalable alternative to manual inspection. The project met all technical performance targets, including over 97% classification accuracy and a sub-5-second processing time, resulting in a complete, well-documented, and professional-quality solution.</w:t>
      </w:r>
    </w:p>
    <w:p w14:paraId="149FF6C5" w14:textId="77777777" w:rsidR="00A9204E" w:rsidRDefault="00A9204E"/>
    <w:sectPr w:rsidR="00A9204E" w:rsidSect="005A7F3D">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9A3D32"/>
    <w:multiLevelType w:val="multilevel"/>
    <w:tmpl w:val="BCA4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3C83160"/>
    <w:multiLevelType w:val="multilevel"/>
    <w:tmpl w:val="C1A2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03953D4"/>
    <w:multiLevelType w:val="multilevel"/>
    <w:tmpl w:val="6402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34573C48"/>
    <w:multiLevelType w:val="multilevel"/>
    <w:tmpl w:val="C50C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B00A70"/>
    <w:multiLevelType w:val="multilevel"/>
    <w:tmpl w:val="3F6E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5D2573B"/>
    <w:multiLevelType w:val="multilevel"/>
    <w:tmpl w:val="99F6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15:restartNumberingAfterBreak="0">
    <w:nsid w:val="48633C83"/>
    <w:multiLevelType w:val="multilevel"/>
    <w:tmpl w:val="43BE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C65369"/>
    <w:multiLevelType w:val="multilevel"/>
    <w:tmpl w:val="4026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713FC3"/>
    <w:multiLevelType w:val="multilevel"/>
    <w:tmpl w:val="CE8E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384001"/>
    <w:multiLevelType w:val="multilevel"/>
    <w:tmpl w:val="6E44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0" w15:restartNumberingAfterBreak="0">
    <w:nsid w:val="595B33A0"/>
    <w:multiLevelType w:val="multilevel"/>
    <w:tmpl w:val="8CA8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412B38"/>
    <w:multiLevelType w:val="multilevel"/>
    <w:tmpl w:val="971C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3" w15:restartNumberingAfterBreak="0">
    <w:nsid w:val="629F37CF"/>
    <w:multiLevelType w:val="multilevel"/>
    <w:tmpl w:val="63B804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9A36903"/>
    <w:multiLevelType w:val="multilevel"/>
    <w:tmpl w:val="D55A7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6462074"/>
    <w:multiLevelType w:val="multilevel"/>
    <w:tmpl w:val="592A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676542005">
    <w:abstractNumId w:val="29"/>
  </w:num>
  <w:num w:numId="2" w16cid:durableId="1867936739">
    <w:abstractNumId w:val="14"/>
  </w:num>
  <w:num w:numId="3" w16cid:durableId="1451629896">
    <w:abstractNumId w:val="11"/>
  </w:num>
  <w:num w:numId="4" w16cid:durableId="134838316">
    <w:abstractNumId w:val="35"/>
  </w:num>
  <w:num w:numId="5" w16cid:durableId="1240793816">
    <w:abstractNumId w:val="15"/>
  </w:num>
  <w:num w:numId="6" w16cid:durableId="1819491197">
    <w:abstractNumId w:val="21"/>
  </w:num>
  <w:num w:numId="7" w16cid:durableId="2024748751">
    <w:abstractNumId w:val="24"/>
  </w:num>
  <w:num w:numId="8" w16cid:durableId="552235485">
    <w:abstractNumId w:val="9"/>
  </w:num>
  <w:num w:numId="9" w16cid:durableId="1355230622">
    <w:abstractNumId w:val="7"/>
  </w:num>
  <w:num w:numId="10" w16cid:durableId="472672841">
    <w:abstractNumId w:val="6"/>
  </w:num>
  <w:num w:numId="11" w16cid:durableId="113447555">
    <w:abstractNumId w:val="5"/>
  </w:num>
  <w:num w:numId="12" w16cid:durableId="1285967975">
    <w:abstractNumId w:val="4"/>
  </w:num>
  <w:num w:numId="13" w16cid:durableId="2088307753">
    <w:abstractNumId w:val="8"/>
  </w:num>
  <w:num w:numId="14" w16cid:durableId="1119300070">
    <w:abstractNumId w:val="3"/>
  </w:num>
  <w:num w:numId="15" w16cid:durableId="1383208224">
    <w:abstractNumId w:val="2"/>
  </w:num>
  <w:num w:numId="16" w16cid:durableId="1827432906">
    <w:abstractNumId w:val="1"/>
  </w:num>
  <w:num w:numId="17" w16cid:durableId="486018423">
    <w:abstractNumId w:val="0"/>
  </w:num>
  <w:num w:numId="18" w16cid:durableId="1202668301">
    <w:abstractNumId w:val="17"/>
  </w:num>
  <w:num w:numId="19" w16cid:durableId="1051727511">
    <w:abstractNumId w:val="18"/>
  </w:num>
  <w:num w:numId="20" w16cid:durableId="1680160346">
    <w:abstractNumId w:val="32"/>
  </w:num>
  <w:num w:numId="21" w16cid:durableId="104349987">
    <w:abstractNumId w:val="22"/>
  </w:num>
  <w:num w:numId="22" w16cid:durableId="1281497443">
    <w:abstractNumId w:val="13"/>
  </w:num>
  <w:num w:numId="23" w16cid:durableId="439882777">
    <w:abstractNumId w:val="37"/>
  </w:num>
  <w:num w:numId="24" w16cid:durableId="624888467">
    <w:abstractNumId w:val="27"/>
  </w:num>
  <w:num w:numId="25" w16cid:durableId="1588995590">
    <w:abstractNumId w:val="30"/>
  </w:num>
  <w:num w:numId="26" w16cid:durableId="913977030">
    <w:abstractNumId w:val="36"/>
  </w:num>
  <w:num w:numId="27" w16cid:durableId="660155285">
    <w:abstractNumId w:val="10"/>
  </w:num>
  <w:num w:numId="28" w16cid:durableId="1478913165">
    <w:abstractNumId w:val="12"/>
  </w:num>
  <w:num w:numId="29" w16cid:durableId="664554122">
    <w:abstractNumId w:val="19"/>
  </w:num>
  <w:num w:numId="30" w16cid:durableId="619921223">
    <w:abstractNumId w:val="28"/>
  </w:num>
  <w:num w:numId="31" w16cid:durableId="396368312">
    <w:abstractNumId w:val="25"/>
  </w:num>
  <w:num w:numId="32" w16cid:durableId="1833059354">
    <w:abstractNumId w:val="33"/>
  </w:num>
  <w:num w:numId="33" w16cid:durableId="1127772508">
    <w:abstractNumId w:val="31"/>
  </w:num>
  <w:num w:numId="34" w16cid:durableId="1345669814">
    <w:abstractNumId w:val="20"/>
  </w:num>
  <w:num w:numId="35" w16cid:durableId="787627447">
    <w:abstractNumId w:val="34"/>
  </w:num>
  <w:num w:numId="36" w16cid:durableId="858469477">
    <w:abstractNumId w:val="26"/>
  </w:num>
  <w:num w:numId="37" w16cid:durableId="157888889">
    <w:abstractNumId w:val="23"/>
  </w:num>
  <w:num w:numId="38" w16cid:durableId="171430800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334"/>
    <w:rsid w:val="0004420A"/>
    <w:rsid w:val="00065334"/>
    <w:rsid w:val="0037408E"/>
    <w:rsid w:val="005A7F3D"/>
    <w:rsid w:val="00626F16"/>
    <w:rsid w:val="00645252"/>
    <w:rsid w:val="006D3D74"/>
    <w:rsid w:val="00804BBD"/>
    <w:rsid w:val="0083569A"/>
    <w:rsid w:val="00A920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18FBC"/>
  <w15:chartTrackingRefBased/>
  <w15:docId w15:val="{C5BD30F1-72D1-4027-91DB-4AF1ECC81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08E"/>
  </w:style>
  <w:style w:type="paragraph" w:styleId="Heading1">
    <w:name w:val="heading 1"/>
    <w:basedOn w:val="Normal"/>
    <w:next w:val="Normal"/>
    <w:link w:val="Heading1Char"/>
    <w:uiPriority w:val="9"/>
    <w:qFormat/>
    <w:rsid w:val="0037408E"/>
    <w:pPr>
      <w:keepNext/>
      <w:keepLines/>
      <w:spacing w:before="400" w:after="40"/>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unhideWhenUsed/>
    <w:qFormat/>
    <w:rsid w:val="0037408E"/>
    <w:pPr>
      <w:keepNext/>
      <w:keepLines/>
      <w:spacing w:before="120"/>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unhideWhenUsed/>
    <w:qFormat/>
    <w:rsid w:val="0037408E"/>
    <w:pPr>
      <w:keepNext/>
      <w:keepLines/>
      <w:spacing w:before="120"/>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unhideWhenUsed/>
    <w:qFormat/>
    <w:rsid w:val="0037408E"/>
    <w:pPr>
      <w:keepNext/>
      <w:keepLines/>
      <w:spacing w:before="12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unhideWhenUsed/>
    <w:qFormat/>
    <w:rsid w:val="0037408E"/>
    <w:pPr>
      <w:keepNext/>
      <w:keepLines/>
      <w:spacing w:before="12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unhideWhenUsed/>
    <w:qFormat/>
    <w:rsid w:val="0037408E"/>
    <w:pPr>
      <w:keepNext/>
      <w:keepLines/>
      <w:spacing w:before="12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unhideWhenUsed/>
    <w:qFormat/>
    <w:rsid w:val="0037408E"/>
    <w:pPr>
      <w:keepNext/>
      <w:keepLines/>
      <w:spacing w:before="12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unhideWhenUsed/>
    <w:qFormat/>
    <w:rsid w:val="0037408E"/>
    <w:pPr>
      <w:keepNext/>
      <w:keepLines/>
      <w:spacing w:before="12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unhideWhenUsed/>
    <w:qFormat/>
    <w:rsid w:val="0037408E"/>
    <w:pPr>
      <w:keepNext/>
      <w:keepLines/>
      <w:spacing w:before="12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08E"/>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rsid w:val="0037408E"/>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rsid w:val="0037408E"/>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rsid w:val="0037408E"/>
    <w:rPr>
      <w:rFonts w:asciiTheme="majorHAnsi" w:eastAsiaTheme="majorEastAsia" w:hAnsiTheme="majorHAnsi" w:cstheme="majorBidi"/>
      <w:caps/>
    </w:rPr>
  </w:style>
  <w:style w:type="character" w:customStyle="1" w:styleId="Heading5Char">
    <w:name w:val="Heading 5 Char"/>
    <w:basedOn w:val="DefaultParagraphFont"/>
    <w:link w:val="Heading5"/>
    <w:uiPriority w:val="9"/>
    <w:rsid w:val="0037408E"/>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rsid w:val="0037408E"/>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rsid w:val="0037408E"/>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rsid w:val="0037408E"/>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rsid w:val="0037408E"/>
    <w:rPr>
      <w:rFonts w:asciiTheme="majorHAnsi" w:eastAsiaTheme="majorEastAsia" w:hAnsiTheme="majorHAnsi" w:cstheme="majorBidi"/>
      <w:b/>
      <w:bCs/>
      <w:i/>
      <w:iCs/>
      <w:caps/>
      <w:color w:val="7F7F7F" w:themeColor="text1" w:themeTint="80"/>
      <w:sz w:val="20"/>
      <w:szCs w:val="20"/>
    </w:rPr>
  </w:style>
  <w:style w:type="paragraph" w:styleId="Title">
    <w:name w:val="Title"/>
    <w:basedOn w:val="Normal"/>
    <w:next w:val="Normal"/>
    <w:link w:val="TitleChar"/>
    <w:uiPriority w:val="10"/>
    <w:qFormat/>
    <w:rsid w:val="0037408E"/>
    <w:pPr>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37408E"/>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37408E"/>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37408E"/>
    <w:rPr>
      <w:rFonts w:asciiTheme="majorHAnsi" w:eastAsiaTheme="majorEastAsia" w:hAnsiTheme="majorHAnsi" w:cstheme="majorBidi"/>
      <w:smallCaps/>
      <w:color w:val="595959" w:themeColor="text1" w:themeTint="A6"/>
      <w:sz w:val="28"/>
      <w:szCs w:val="28"/>
    </w:rPr>
  </w:style>
  <w:style w:type="character" w:styleId="SubtleEmphasis">
    <w:name w:val="Subtle Emphasis"/>
    <w:basedOn w:val="DefaultParagraphFont"/>
    <w:uiPriority w:val="19"/>
    <w:qFormat/>
    <w:rsid w:val="0037408E"/>
    <w:rPr>
      <w:i/>
      <w:iCs/>
      <w:color w:val="595959" w:themeColor="text1" w:themeTint="A6"/>
    </w:rPr>
  </w:style>
  <w:style w:type="character" w:styleId="Emphasis">
    <w:name w:val="Emphasis"/>
    <w:basedOn w:val="DefaultParagraphFont"/>
    <w:uiPriority w:val="20"/>
    <w:qFormat/>
    <w:rsid w:val="0037408E"/>
    <w:rPr>
      <w:i/>
      <w:iCs/>
    </w:rPr>
  </w:style>
  <w:style w:type="character" w:styleId="IntenseEmphasis">
    <w:name w:val="Intense Emphasis"/>
    <w:basedOn w:val="DefaultParagraphFont"/>
    <w:uiPriority w:val="21"/>
    <w:qFormat/>
    <w:rsid w:val="0037408E"/>
    <w:rPr>
      <w:b/>
      <w:bCs/>
      <w:i/>
      <w:iCs/>
    </w:rPr>
  </w:style>
  <w:style w:type="character" w:styleId="Strong">
    <w:name w:val="Strong"/>
    <w:basedOn w:val="DefaultParagraphFont"/>
    <w:uiPriority w:val="22"/>
    <w:qFormat/>
    <w:rsid w:val="0037408E"/>
    <w:rPr>
      <w:b/>
      <w:bCs/>
    </w:rPr>
  </w:style>
  <w:style w:type="paragraph" w:styleId="Quote">
    <w:name w:val="Quote"/>
    <w:basedOn w:val="Normal"/>
    <w:next w:val="Normal"/>
    <w:link w:val="QuoteChar"/>
    <w:uiPriority w:val="29"/>
    <w:qFormat/>
    <w:rsid w:val="0037408E"/>
    <w:pPr>
      <w:spacing w:before="160"/>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37408E"/>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qFormat/>
    <w:rsid w:val="0037408E"/>
    <w:pPr>
      <w:spacing w:before="280" w:after="280"/>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37408E"/>
    <w:rPr>
      <w:color w:val="404040" w:themeColor="text1" w:themeTint="BF"/>
      <w:sz w:val="32"/>
      <w:szCs w:val="32"/>
    </w:rPr>
  </w:style>
  <w:style w:type="character" w:styleId="SubtleReference">
    <w:name w:val="Subtle Reference"/>
    <w:basedOn w:val="DefaultParagraphFont"/>
    <w:uiPriority w:val="31"/>
    <w:qFormat/>
    <w:rsid w:val="0037408E"/>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7408E"/>
    <w:rPr>
      <w:b/>
      <w:bCs/>
      <w:caps w:val="0"/>
      <w:smallCaps/>
      <w:color w:val="auto"/>
      <w:spacing w:val="3"/>
      <w:u w:val="single"/>
    </w:rPr>
  </w:style>
  <w:style w:type="character" w:styleId="BookTitle">
    <w:name w:val="Book Title"/>
    <w:basedOn w:val="DefaultParagraphFont"/>
    <w:uiPriority w:val="33"/>
    <w:qFormat/>
    <w:rsid w:val="0037408E"/>
    <w:rPr>
      <w:b/>
      <w:bCs/>
      <w:smallCaps/>
      <w:spacing w:val="7"/>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37408E"/>
    <w:rPr>
      <w:b/>
      <w:bCs/>
      <w:smallCaps/>
      <w:color w:val="595959" w:themeColor="text1" w:themeTint="A6"/>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 w:type="paragraph" w:styleId="NoSpacing">
    <w:name w:val="No Spacing"/>
    <w:uiPriority w:val="1"/>
    <w:qFormat/>
    <w:rsid w:val="0037408E"/>
  </w:style>
  <w:style w:type="paragraph" w:styleId="TOCHeading">
    <w:name w:val="TOC Heading"/>
    <w:basedOn w:val="Heading1"/>
    <w:next w:val="Normal"/>
    <w:uiPriority w:val="39"/>
    <w:semiHidden/>
    <w:unhideWhenUsed/>
    <w:qFormat/>
    <w:rsid w:val="0037408E"/>
    <w:pPr>
      <w:outlineLvl w:val="9"/>
    </w:pPr>
  </w:style>
  <w:style w:type="paragraph" w:styleId="NormalWeb">
    <w:name w:val="Normal (Web)"/>
    <w:basedOn w:val="Normal"/>
    <w:uiPriority w:val="99"/>
    <w:semiHidden/>
    <w:unhideWhenUsed/>
    <w:rsid w:val="00626F1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URYA\AppData\Local\Microsoft\Office\16.0\DTS\en-IN%7bDB6455F8-5FD3-4D97-8C93-250B3066DBBE%7d\%7bA8DA5AA7-D3EE-416E-8C60-3A737502693D%7dtf02786999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Props1.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3.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docProps/app.xml><?xml version="1.0" encoding="utf-8"?>
<Properties xmlns="http://schemas.openxmlformats.org/officeDocument/2006/extended-properties" xmlns:vt="http://schemas.openxmlformats.org/officeDocument/2006/docPropsVTypes">
  <Template>{A8DA5AA7-D3EE-416E-8C60-3A737502693D}tf02786999_win32</Template>
  <TotalTime>40</TotalTime>
  <Pages>6</Pages>
  <Words>1376</Words>
  <Characters>7844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dc:creator>
  <cp:keywords/>
  <dc:description/>
  <cp:lastModifiedBy>Surya Chitterm</cp:lastModifiedBy>
  <cp:revision>1</cp:revision>
  <dcterms:created xsi:type="dcterms:W3CDTF">2025-10-07T17:55:00Z</dcterms:created>
  <dcterms:modified xsi:type="dcterms:W3CDTF">2025-10-08T02:19:00Z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